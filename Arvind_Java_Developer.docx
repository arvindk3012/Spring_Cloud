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C7C42" w14:textId="3F4DC795" w:rsidR="00EF5DF7" w:rsidRPr="00EF5DF7" w:rsidRDefault="009C3D39" w:rsidP="00EF5DF7">
      <w:pPr>
        <w:rPr>
          <w:noProof w:val="0"/>
          <w:lang w:val="en-US"/>
        </w:rPr>
      </w:pPr>
      <w:r>
        <w:rPr>
          <w:lang w:val="en-US" w:eastAsia="ja-JP"/>
        </w:rPr>
        <mc:AlternateContent>
          <mc:Choice Requires="wps">
            <w:drawing>
              <wp:anchor distT="0" distB="0" distL="114300" distR="114300" simplePos="0" relativeHeight="251659264" behindDoc="0" locked="0" layoutInCell="1" allowOverlap="1" wp14:anchorId="701ABEE5" wp14:editId="2C7370CE">
                <wp:simplePos x="0" y="0"/>
                <wp:positionH relativeFrom="margin">
                  <wp:align>right</wp:align>
                </wp:positionH>
                <wp:positionV relativeFrom="paragraph">
                  <wp:posOffset>6985</wp:posOffset>
                </wp:positionV>
                <wp:extent cx="2411095" cy="704850"/>
                <wp:effectExtent l="0" t="0" r="0" b="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095" cy="704850"/>
                        </a:xfrm>
                        <a:prstGeom prst="rect">
                          <a:avLst/>
                        </a:prstGeom>
                        <a:noFill/>
                        <a:ln>
                          <a:noFill/>
                        </a:ln>
                        <a:extLst>
                          <a:ext uri="{909E8E84-426E-40DD-AFC4-6F175D3DCCD1}">
                            <a14:hiddenFill xmlns:a14="http://schemas.microsoft.com/office/drawing/2010/main">
                              <a:solidFill>
                                <a:srgbClr val="FF99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75A58" w14:textId="77777777" w:rsidR="00EF5DF7" w:rsidRPr="00020D71" w:rsidRDefault="00185963" w:rsidP="00EF5DF7">
                            <w:pPr>
                              <w:ind w:hanging="360"/>
                              <w:jc w:val="right"/>
                              <w:rPr>
                                <w:rFonts w:ascii="Verdana" w:hAnsi="Verdana"/>
                                <w:sz w:val="18"/>
                                <w:szCs w:val="18"/>
                                <w:lang w:val="en-US"/>
                              </w:rPr>
                            </w:pPr>
                            <w:hyperlink r:id="rId8" w:history="1">
                              <w:r w:rsidR="000554DF" w:rsidRPr="00020D71">
                                <w:rPr>
                                  <w:rStyle w:val="Hyperlink"/>
                                  <w:rFonts w:ascii="Verdana" w:hAnsi="Verdana"/>
                                  <w:sz w:val="18"/>
                                  <w:szCs w:val="18"/>
                                  <w:lang w:val="en-US"/>
                                </w:rPr>
                                <w:t>arvind.pr88@gmail.com</w:t>
                              </w:r>
                            </w:hyperlink>
                          </w:p>
                          <w:p w14:paraId="6C81CC71" w14:textId="77777777" w:rsidR="00EF5DF7" w:rsidRDefault="006F65AF" w:rsidP="00EF5DF7">
                            <w:pPr>
                              <w:ind w:hanging="360"/>
                              <w:jc w:val="right"/>
                              <w:rPr>
                                <w:rFonts w:ascii="Verdana" w:hAnsi="Verdana"/>
                                <w:sz w:val="18"/>
                                <w:szCs w:val="18"/>
                                <w:lang w:val="pt-BR"/>
                              </w:rPr>
                            </w:pPr>
                            <w:r>
                              <w:rPr>
                                <w:rFonts w:ascii="Verdana" w:hAnsi="Verdana"/>
                                <w:sz w:val="18"/>
                                <w:szCs w:val="18"/>
                                <w:lang w:val="pt-BR"/>
                              </w:rPr>
                              <w:t>Mobile</w:t>
                            </w:r>
                            <w:r w:rsidR="00EF5DF7">
                              <w:rPr>
                                <w:rFonts w:ascii="Verdana" w:hAnsi="Verdana"/>
                                <w:sz w:val="18"/>
                                <w:szCs w:val="18"/>
                                <w:lang w:val="pt-BR"/>
                              </w:rPr>
                              <w:t xml:space="preserve">: </w:t>
                            </w:r>
                            <w:r w:rsidR="00570070">
                              <w:rPr>
                                <w:rFonts w:ascii="Verdana" w:hAnsi="Verdana"/>
                                <w:sz w:val="18"/>
                                <w:szCs w:val="18"/>
                                <w:lang w:val="pt-BR"/>
                              </w:rPr>
                              <w:t xml:space="preserve">+91 </w:t>
                            </w:r>
                            <w:r w:rsidR="0089459C">
                              <w:rPr>
                                <w:rFonts w:ascii="Verdana" w:hAnsi="Verdana"/>
                                <w:sz w:val="18"/>
                                <w:szCs w:val="18"/>
                                <w:lang w:val="pt-BR"/>
                              </w:rPr>
                              <w:t>7353442655</w:t>
                            </w:r>
                          </w:p>
                          <w:p w14:paraId="4A8CE929" w14:textId="77777777" w:rsidR="006F65AF" w:rsidRDefault="006F65AF" w:rsidP="00EF5DF7">
                            <w:pPr>
                              <w:ind w:hanging="360"/>
                              <w:jc w:val="right"/>
                              <w:rPr>
                                <w:rFonts w:ascii="Verdana" w:hAnsi="Verdana"/>
                                <w:sz w:val="18"/>
                                <w:szCs w:val="18"/>
                                <w:lang w:val="pt-BR"/>
                              </w:rPr>
                            </w:pPr>
                          </w:p>
                          <w:p w14:paraId="1AD9A922" w14:textId="77777777" w:rsidR="00524371" w:rsidRPr="00036ABC" w:rsidRDefault="00524371" w:rsidP="00EF5DF7">
                            <w:pPr>
                              <w:ind w:hanging="360"/>
                              <w:jc w:val="right"/>
                              <w:rPr>
                                <w:rFonts w:ascii="Verdana" w:hAnsi="Verdana" w:cs="Lucida Sans Unicode"/>
                                <w:sz w:val="18"/>
                                <w:szCs w:val="18"/>
                                <w:lang w:val="pt-BR"/>
                              </w:rPr>
                            </w:pPr>
                          </w:p>
                          <w:p w14:paraId="2B3A2BA9" w14:textId="77777777" w:rsidR="00EF5DF7" w:rsidRPr="00036ABC" w:rsidRDefault="00EF5DF7" w:rsidP="00EF5DF7">
                            <w:pPr>
                              <w:rPr>
                                <w:lang w:val="pt-BR"/>
                              </w:rPr>
                            </w:pPr>
                          </w:p>
                          <w:p w14:paraId="71A9AF9C" w14:textId="77777777" w:rsidR="00EF5DF7" w:rsidRPr="00036ABC" w:rsidRDefault="00EF5DF7" w:rsidP="00EF5DF7">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1ABEE5" id="_x0000_t202" coordsize="21600,21600" o:spt="202" path="m,l,21600r21600,l21600,xe">
                <v:stroke joinstyle="miter"/>
                <v:path gradientshapeok="t" o:connecttype="rect"/>
              </v:shapetype>
              <v:shape id="Text Box 6" o:spid="_x0000_s1026" type="#_x0000_t202" style="position:absolute;margin-left:138.65pt;margin-top:.55pt;width:189.85pt;height:5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" filled="f" fillcolor="#f90" stroked="f">
                <v:textbox>
                  <w:txbxContent>
                    <w:p w14:paraId="5EE75A58" w14:textId="77777777" w:rsidR="00EF5DF7" w:rsidRPr="00020D71" w:rsidRDefault="00FF06D9" w:rsidP="00EF5DF7">
                      <w:pPr>
                        <w:ind w:hanging="360"/>
                        <w:jc w:val="right"/>
                        <w:rPr>
                          <w:rFonts w:ascii="Verdana" w:hAnsi="Verdana"/>
                          <w:sz w:val="18"/>
                          <w:szCs w:val="18"/>
                          <w:lang w:val="en-US"/>
                        </w:rPr>
                      </w:pPr>
                      <w:hyperlink r:id="rId9" w:history="1">
                        <w:r w:rsidR="000554DF" w:rsidRPr="00020D71">
                          <w:rPr>
                            <w:rStyle w:val="Hyperlink"/>
                            <w:rFonts w:ascii="Verdana" w:hAnsi="Verdana"/>
                            <w:sz w:val="18"/>
                            <w:szCs w:val="18"/>
                            <w:lang w:val="en-US"/>
                          </w:rPr>
                          <w:t>arvind.pr88@gmail.com</w:t>
                        </w:r>
                      </w:hyperlink>
                    </w:p>
                    <w:p w14:paraId="6C81CC71" w14:textId="77777777" w:rsidR="00EF5DF7" w:rsidRDefault="006F65AF" w:rsidP="00EF5DF7">
                      <w:pPr>
                        <w:ind w:hanging="360"/>
                        <w:jc w:val="right"/>
                        <w:rPr>
                          <w:rFonts w:ascii="Verdana" w:hAnsi="Verdana"/>
                          <w:sz w:val="18"/>
                          <w:szCs w:val="18"/>
                          <w:lang w:val="pt-BR"/>
                        </w:rPr>
                      </w:pPr>
                      <w:r>
                        <w:rPr>
                          <w:rFonts w:ascii="Verdana" w:hAnsi="Verdana"/>
                          <w:sz w:val="18"/>
                          <w:szCs w:val="18"/>
                          <w:lang w:val="pt-BR"/>
                        </w:rPr>
                        <w:t>Mobile</w:t>
                      </w:r>
                      <w:r w:rsidR="00EF5DF7">
                        <w:rPr>
                          <w:rFonts w:ascii="Verdana" w:hAnsi="Verdana"/>
                          <w:sz w:val="18"/>
                          <w:szCs w:val="18"/>
                          <w:lang w:val="pt-BR"/>
                        </w:rPr>
                        <w:t xml:space="preserve">: </w:t>
                      </w:r>
                      <w:r w:rsidR="00570070">
                        <w:rPr>
                          <w:rFonts w:ascii="Verdana" w:hAnsi="Verdana"/>
                          <w:sz w:val="18"/>
                          <w:szCs w:val="18"/>
                          <w:lang w:val="pt-BR"/>
                        </w:rPr>
                        <w:t xml:space="preserve">+91 </w:t>
                      </w:r>
                      <w:r w:rsidR="0089459C">
                        <w:rPr>
                          <w:rFonts w:ascii="Verdana" w:hAnsi="Verdana"/>
                          <w:sz w:val="18"/>
                          <w:szCs w:val="18"/>
                          <w:lang w:val="pt-BR"/>
                        </w:rPr>
                        <w:t>7353442655</w:t>
                      </w:r>
                    </w:p>
                    <w:p w14:paraId="4A8CE929" w14:textId="77777777" w:rsidR="006F65AF" w:rsidRDefault="006F65AF" w:rsidP="00EF5DF7">
                      <w:pPr>
                        <w:ind w:hanging="360"/>
                        <w:jc w:val="right"/>
                        <w:rPr>
                          <w:rFonts w:ascii="Verdana" w:hAnsi="Verdana"/>
                          <w:sz w:val="18"/>
                          <w:szCs w:val="18"/>
                          <w:lang w:val="pt-BR"/>
                        </w:rPr>
                      </w:pPr>
                    </w:p>
                    <w:p w14:paraId="1AD9A922" w14:textId="77777777" w:rsidR="00524371" w:rsidRPr="00036ABC" w:rsidRDefault="00524371" w:rsidP="00EF5DF7">
                      <w:pPr>
                        <w:ind w:hanging="360"/>
                        <w:jc w:val="right"/>
                        <w:rPr>
                          <w:rFonts w:ascii="Verdana" w:hAnsi="Verdana" w:cs="Lucida Sans Unicode"/>
                          <w:sz w:val="18"/>
                          <w:szCs w:val="18"/>
                          <w:lang w:val="pt-BR"/>
                        </w:rPr>
                      </w:pPr>
                    </w:p>
                    <w:p w14:paraId="2B3A2BA9" w14:textId="77777777" w:rsidR="00EF5DF7" w:rsidRPr="00036ABC" w:rsidRDefault="00EF5DF7" w:rsidP="00EF5DF7">
                      <w:pPr>
                        <w:rPr>
                          <w:lang w:val="pt-BR"/>
                        </w:rPr>
                      </w:pPr>
                    </w:p>
                    <w:p w14:paraId="71A9AF9C" w14:textId="77777777" w:rsidR="00EF5DF7" w:rsidRPr="00036ABC" w:rsidRDefault="00EF5DF7" w:rsidP="00EF5DF7">
                      <w:pPr>
                        <w:rPr>
                          <w:lang w:val="pt-BR"/>
                        </w:rPr>
                      </w:pPr>
                    </w:p>
                  </w:txbxContent>
                </v:textbox>
                <w10:wrap anchorx="margin"/>
              </v:shape>
            </w:pict>
          </mc:Fallback>
        </mc:AlternateContent>
      </w:r>
      <w:r w:rsidR="000554DF">
        <w:rPr>
          <w:lang w:val="en-US" w:eastAsia="ja-JP"/>
        </w:rPr>
        <mc:AlternateContent>
          <mc:Choice Requires="wps">
            <w:drawing>
              <wp:anchor distT="0" distB="0" distL="114300" distR="114300" simplePos="0" relativeHeight="251660288" behindDoc="0" locked="0" layoutInCell="1" allowOverlap="1" wp14:anchorId="0D7C8EB8" wp14:editId="3EF58A72">
                <wp:simplePos x="0" y="0"/>
                <wp:positionH relativeFrom="column">
                  <wp:posOffset>-323850</wp:posOffset>
                </wp:positionH>
                <wp:positionV relativeFrom="paragraph">
                  <wp:posOffset>-390525</wp:posOffset>
                </wp:positionV>
                <wp:extent cx="3448050" cy="885825"/>
                <wp:effectExtent l="0" t="0" r="0"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885825"/>
                        </a:xfrm>
                        <a:prstGeom prst="rect">
                          <a:avLst/>
                        </a:prstGeom>
                        <a:noFill/>
                        <a:ln>
                          <a:noFill/>
                        </a:ln>
                        <a:extLst>
                          <a:ext uri="{909E8E84-426E-40DD-AFC4-6F175D3DCCD1}">
                            <a14:hiddenFill xmlns:a14="http://schemas.microsoft.com/office/drawing/2010/main">
                              <a:solidFill>
                                <a:srgbClr val="FF99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1929F" w14:textId="77777777" w:rsidR="00EF5DF7" w:rsidRPr="00D10567" w:rsidRDefault="000554DF" w:rsidP="00EF5DF7">
                            <w:pPr>
                              <w:pStyle w:val="Heading2"/>
                              <w:rPr>
                                <w:color w:val="333333"/>
                                <w:sz w:val="48"/>
                                <w:szCs w:val="48"/>
                              </w:rPr>
                            </w:pPr>
                            <w:r>
                              <w:rPr>
                                <w:color w:val="EA610C"/>
                                <w:sz w:val="64"/>
                                <w:szCs w:val="64"/>
                              </w:rPr>
                              <w:t>Arvind Kumar</w:t>
                            </w:r>
                            <w:r w:rsidR="00EF5DF7">
                              <w:rPr>
                                <w:color w:val="333333"/>
                                <w:sz w:val="48"/>
                                <w:szCs w:val="48"/>
                              </w:rPr>
                              <w:br/>
                            </w:r>
                            <w:r w:rsidR="00EF5DF7">
                              <w:rPr>
                                <w:i/>
                                <w:color w:val="333333"/>
                                <w:sz w:val="20"/>
                                <w:szCs w:val="20"/>
                              </w:rPr>
                              <w:t xml:space="preserve">                                </w:t>
                            </w:r>
                          </w:p>
                          <w:p w14:paraId="4232C0BE" w14:textId="77777777" w:rsidR="00EF5DF7" w:rsidRPr="00F044B2" w:rsidRDefault="00EF5DF7" w:rsidP="00EF5DF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7C8EB8" id="Text Box 7" o:spid="_x0000_s1027" type="#_x0000_t202" style="position:absolute;margin-left:-25.5pt;margin-top:-30.75pt;width:271.5pt;height:6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" filled="f" fillcolor="#f90" stroked="f">
                <v:textbox>
                  <w:txbxContent>
                    <w:p w14:paraId="4911929F" w14:textId="77777777" w:rsidR="00EF5DF7" w:rsidRPr="00D10567" w:rsidRDefault="000554DF" w:rsidP="00EF5DF7">
                      <w:pPr>
                        <w:pStyle w:val="Heading2"/>
                        <w:rPr>
                          <w:color w:val="333333"/>
                          <w:sz w:val="48"/>
                          <w:szCs w:val="48"/>
                        </w:rPr>
                      </w:pPr>
                      <w:r>
                        <w:rPr>
                          <w:color w:val="EA610C"/>
                          <w:sz w:val="64"/>
                          <w:szCs w:val="64"/>
                        </w:rPr>
                        <w:t>Arvind Kumar</w:t>
                      </w:r>
                      <w:r w:rsidR="00EF5DF7">
                        <w:rPr>
                          <w:color w:val="333333"/>
                          <w:sz w:val="48"/>
                          <w:szCs w:val="48"/>
                        </w:rPr>
                        <w:br/>
                      </w:r>
                      <w:r w:rsidR="00EF5DF7">
                        <w:rPr>
                          <w:i/>
                          <w:color w:val="333333"/>
                          <w:sz w:val="20"/>
                          <w:szCs w:val="20"/>
                        </w:rPr>
                        <w:t xml:space="preserve">                                </w:t>
                      </w:r>
                    </w:p>
                    <w:p w14:paraId="4232C0BE" w14:textId="77777777" w:rsidR="00EF5DF7" w:rsidRPr="00F044B2" w:rsidRDefault="00EF5DF7" w:rsidP="00EF5DF7"/>
                  </w:txbxContent>
                </v:textbox>
              </v:shape>
            </w:pict>
          </mc:Fallback>
        </mc:AlternateContent>
      </w:r>
      <w:r w:rsidR="00451D2E">
        <w:rPr>
          <w:lang w:val="en-US" w:eastAsia="ja-JP"/>
        </w:rPr>
        <mc:AlternateContent>
          <mc:Choice Requires="wps">
            <w:drawing>
              <wp:anchor distT="0" distB="0" distL="114300" distR="114300" simplePos="0" relativeHeight="251661312" behindDoc="0" locked="0" layoutInCell="1" allowOverlap="1" wp14:anchorId="04AEE56D" wp14:editId="44A44AA2">
                <wp:simplePos x="0" y="0"/>
                <wp:positionH relativeFrom="column">
                  <wp:posOffset>-1158240</wp:posOffset>
                </wp:positionH>
                <wp:positionV relativeFrom="paragraph">
                  <wp:posOffset>-690245</wp:posOffset>
                </wp:positionV>
                <wp:extent cx="9025890" cy="424815"/>
                <wp:effectExtent l="3810" t="0" r="0" b="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5890" cy="42481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C819A" id="Rectangle 8" o:spid="_x0000_s1026" style="position:absolute;margin-left:-91.2pt;margin-top:-54.35pt;width:710.7pt;height:3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" fillcolor="#fc0" stroked="f"/>
            </w:pict>
          </mc:Fallback>
        </mc:AlternateContent>
      </w:r>
    </w:p>
    <w:p w14:paraId="4C379C1C" w14:textId="77777777" w:rsidR="00EF5DF7" w:rsidRDefault="00EF5DF7" w:rsidP="00EF5DF7">
      <w:pPr>
        <w:jc w:val="center"/>
      </w:pPr>
    </w:p>
    <w:p w14:paraId="0C6CB77D" w14:textId="77777777" w:rsidR="00EF5DF7" w:rsidRDefault="006F65AF" w:rsidP="00D7359C">
      <w:pPr>
        <w:rPr>
          <w:color w:val="FFFFFF" w:themeColor="background1"/>
          <w:spacing w:val="60"/>
          <w:sz w:val="24"/>
          <w:szCs w:val="24"/>
          <w:lang w:val="en-US"/>
        </w:rPr>
      </w:pPr>
      <w:r>
        <w:rPr>
          <w:lang w:val="en-US" w:eastAsia="ja-JP"/>
        </w:rPr>
        <mc:AlternateContent>
          <mc:Choice Requires="wps">
            <w:drawing>
              <wp:anchor distT="0" distB="0" distL="114300" distR="114300" simplePos="0" relativeHeight="251662336" behindDoc="0" locked="0" layoutInCell="1" allowOverlap="1" wp14:anchorId="6DCFFFFE" wp14:editId="5F9C96A0">
                <wp:simplePos x="0" y="0"/>
                <wp:positionH relativeFrom="column">
                  <wp:posOffset>-149860</wp:posOffset>
                </wp:positionH>
                <wp:positionV relativeFrom="paragraph">
                  <wp:posOffset>118110</wp:posOffset>
                </wp:positionV>
                <wp:extent cx="6960235" cy="0"/>
                <wp:effectExtent l="21590" t="20320" r="19050" b="27305"/>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0235" cy="0"/>
                        </a:xfrm>
                        <a:prstGeom prst="line">
                          <a:avLst/>
                        </a:prstGeom>
                        <a:noFill/>
                        <a:ln w="38100" cmpd="dbl">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B4077"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pt,9.3pt" to="536.2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" strokecolor="#969696" strokeweight="3pt">
                <v:stroke linestyle="thinThin"/>
              </v:line>
            </w:pict>
          </mc:Fallback>
        </mc:AlternateContent>
      </w:r>
    </w:p>
    <w:p w14:paraId="41C7FDAB" w14:textId="77777777" w:rsidR="0017592D" w:rsidRPr="00A04377" w:rsidRDefault="00451D2E" w:rsidP="00D7359C">
      <w:pPr>
        <w:rPr>
          <w:noProof w:val="0"/>
          <w:lang w:val="en-US"/>
        </w:rPr>
      </w:pPr>
      <w:r>
        <w:rPr>
          <w:lang w:val="en-US" w:eastAsia="ja-JP"/>
        </w:rPr>
        <mc:AlternateContent>
          <mc:Choice Requires="wps">
            <w:drawing>
              <wp:inline distT="0" distB="0" distL="0" distR="0" wp14:anchorId="154B72EF" wp14:editId="0A850981">
                <wp:extent cx="2190115" cy="365760"/>
                <wp:effectExtent l="0" t="0" r="635" b="0"/>
                <wp:docPr id="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115" cy="365760"/>
                        </a:xfrm>
                        <a:prstGeom prst="rect">
                          <a:avLst/>
                        </a:prstGeom>
                        <a:solidFill>
                          <a:srgbClr val="FA6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A031BF" w14:textId="77777777" w:rsidR="009C660F" w:rsidRPr="009E363F" w:rsidRDefault="009C660F" w:rsidP="009E363F">
                            <w:pPr>
                              <w:pStyle w:val="Heading1"/>
                            </w:pPr>
                            <w:r w:rsidRPr="009E363F">
                              <w:t>PROFILE</w:t>
                            </w:r>
                            <w:r w:rsidR="00E914B1">
                              <w:t xml:space="preserve"> SUMMARY</w:t>
                            </w:r>
                          </w:p>
                        </w:txbxContent>
                      </wps:txbx>
                      <wps:bodyPr rot="0" vert="horz" wrap="square" lIns="91440" tIns="91440" rIns="91440" bIns="91440" anchor="ctr" anchorCtr="0" upright="1">
                        <a:noAutofit/>
                      </wps:bodyPr>
                    </wps:wsp>
                  </a:graphicData>
                </a:graphic>
              </wp:inline>
            </w:drawing>
          </mc:Choice>
          <mc:Fallback>
            <w:pict>
              <v:rect w14:anchorId="314C14EF" id="Rectangle 25" o:spid="_x0000_s1028" style="width:172.45pt;height:2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" fillcolor="#fa6900" stroked="f">
                <v:textbox inset=",7.2pt,,7.2pt">
                  <w:txbxContent>
                    <w:p w:rsidR="009C660F" w:rsidRPr="009E363F" w:rsidRDefault="009C660F" w:rsidP="009E363F">
                      <w:pPr>
                        <w:pStyle w:val="Heading1"/>
                      </w:pPr>
                      <w:r w:rsidRPr="009E363F">
                        <w:t>PROFILE</w:t>
                      </w:r>
                      <w:r w:rsidR="00E914B1">
                        <w:t xml:space="preserve"> SUMMARY</w:t>
                      </w:r>
                    </w:p>
                  </w:txbxContent>
                </v:textbox>
                <w10:anchorlock/>
              </v:rect>
            </w:pict>
          </mc:Fallback>
        </mc:AlternateContent>
      </w:r>
      <w:r w:rsidR="00D7359C">
        <w:rPr>
          <w:lang w:val="en-IN" w:eastAsia="en-IN"/>
        </w:rPr>
        <w:t xml:space="preserve">        </w:t>
      </w:r>
      <w:r w:rsidR="00C75321">
        <w:rPr>
          <w:lang w:val="en-IN" w:eastAsia="en-IN"/>
        </w:rPr>
        <w:t xml:space="preserve">                                                                                                            </w:t>
      </w:r>
    </w:p>
    <w:tbl>
      <w:tblPr>
        <w:tblStyle w:val="TableGrid"/>
        <w:tblW w:w="4900" w:type="pct"/>
        <w:jc w:val="center"/>
        <w:tblBorders>
          <w:top w:val="dotted" w:sz="4" w:space="0" w:color="BFBFBF" w:themeColor="background1" w:themeShade="BF"/>
          <w:left w:val="none" w:sz="0" w:space="0" w:color="auto"/>
          <w:bottom w:val="dotted" w:sz="4" w:space="0" w:color="BFBFBF" w:themeColor="background1" w:themeShade="BF"/>
          <w:right w:val="none" w:sz="0" w:space="0" w:color="auto"/>
          <w:insideH w:val="dotted" w:sz="4" w:space="0" w:color="BFBFBF" w:themeColor="background1" w:themeShade="BF"/>
          <w:insideV w:val="none" w:sz="0" w:space="0" w:color="auto"/>
        </w:tblBorders>
        <w:tblCellMar>
          <w:top w:w="216" w:type="dxa"/>
          <w:left w:w="115" w:type="dxa"/>
          <w:bottom w:w="216" w:type="dxa"/>
          <w:right w:w="115" w:type="dxa"/>
        </w:tblCellMar>
        <w:tblLook w:val="04A0" w:firstRow="1" w:lastRow="0" w:firstColumn="1" w:lastColumn="0" w:noHBand="0" w:noVBand="1"/>
      </w:tblPr>
      <w:tblGrid>
        <w:gridCol w:w="1990"/>
        <w:gridCol w:w="8594"/>
      </w:tblGrid>
      <w:tr w:rsidR="007D62F1" w:rsidRPr="00020D71" w14:paraId="5B36ACE1" w14:textId="77777777" w:rsidTr="00FA7A1C">
        <w:trPr>
          <w:trHeight w:val="602"/>
          <w:jc w:val="center"/>
        </w:trPr>
        <w:tc>
          <w:tcPr>
            <w:tcW w:w="2255" w:type="dxa"/>
          </w:tcPr>
          <w:p w14:paraId="305B58FF" w14:textId="77777777" w:rsidR="007D62F1" w:rsidRPr="00A04377" w:rsidRDefault="007D62F1" w:rsidP="00FA7A1C">
            <w:pPr>
              <w:jc w:val="both"/>
              <w:rPr>
                <w:b/>
                <w:noProof w:val="0"/>
                <w:lang w:val="en-US"/>
              </w:rPr>
            </w:pPr>
            <w:r>
              <w:rPr>
                <w:b/>
                <w:noProof w:val="0"/>
                <w:lang w:val="en-US"/>
              </w:rPr>
              <w:t>Experience</w:t>
            </w:r>
          </w:p>
        </w:tc>
        <w:tc>
          <w:tcPr>
            <w:tcW w:w="8554" w:type="dxa"/>
          </w:tcPr>
          <w:p w14:paraId="3B71FA3D" w14:textId="04C4781F" w:rsidR="007D62F1" w:rsidRPr="009E2245" w:rsidRDefault="000554DF" w:rsidP="009E2245">
            <w:pPr>
              <w:pStyle w:val="ListParagraph"/>
              <w:numPr>
                <w:ilvl w:val="0"/>
                <w:numId w:val="16"/>
              </w:numPr>
              <w:spacing w:after="0"/>
              <w:jc w:val="both"/>
              <w:rPr>
                <w:lang w:val="en-US"/>
              </w:rPr>
            </w:pPr>
            <w:r w:rsidRPr="009E2245">
              <w:rPr>
                <w:lang w:val="en-US"/>
              </w:rPr>
              <w:t xml:space="preserve">Server site application Developer </w:t>
            </w:r>
            <w:r w:rsidR="0038586A" w:rsidRPr="009E2245">
              <w:rPr>
                <w:lang w:val="en-US"/>
              </w:rPr>
              <w:t xml:space="preserve">with over </w:t>
            </w:r>
            <w:r w:rsidR="006F16A6">
              <w:rPr>
                <w:lang w:val="en-US"/>
              </w:rPr>
              <w:t>5</w:t>
            </w:r>
            <w:r w:rsidR="007D62F1" w:rsidRPr="009E2245">
              <w:rPr>
                <w:lang w:val="en-US"/>
              </w:rPr>
              <w:t xml:space="preserve"> years of experience in the field of IT with focus on Software Development of  web applications and int</w:t>
            </w:r>
            <w:r w:rsidRPr="009E2245">
              <w:rPr>
                <w:lang w:val="en-US"/>
              </w:rPr>
              <w:t>eractive software products using Java/J2EE,</w:t>
            </w:r>
            <w:r w:rsidR="009E2245">
              <w:rPr>
                <w:lang w:val="en-US"/>
              </w:rPr>
              <w:t xml:space="preserve"> </w:t>
            </w:r>
            <w:r w:rsidR="00454337">
              <w:rPr>
                <w:lang w:val="en-US"/>
              </w:rPr>
              <w:t xml:space="preserve">Struts, Spring, Hibernate </w:t>
            </w:r>
            <w:r w:rsidRPr="009E2245">
              <w:rPr>
                <w:lang w:val="en-US"/>
              </w:rPr>
              <w:t>Framework</w:t>
            </w:r>
            <w:r w:rsidR="007D62F1" w:rsidRPr="009E2245">
              <w:rPr>
                <w:lang w:val="en-US"/>
              </w:rPr>
              <w:t xml:space="preserve"> with Usability standards.</w:t>
            </w:r>
          </w:p>
          <w:p w14:paraId="1E99DA91" w14:textId="0AD26915" w:rsidR="000554DF"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Hands on experience in building application using Spring CORE, Spring MVC and Hibernate Framework.</w:t>
            </w:r>
          </w:p>
          <w:p w14:paraId="451600E1" w14:textId="5B4E93D5" w:rsidR="006F16A6" w:rsidRPr="009E2245" w:rsidRDefault="006F16A6"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Pr>
                <w:lang w:val="en-US"/>
              </w:rPr>
              <w:t>Hands on working ecperience in Java 8 and Java 9.</w:t>
            </w:r>
          </w:p>
          <w:p w14:paraId="0F62AF71" w14:textId="77777777" w:rsidR="000554DF" w:rsidRPr="009E2245"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Good experience in integrating with application using RESTful Webservices.</w:t>
            </w:r>
          </w:p>
          <w:p w14:paraId="57F12F75" w14:textId="77777777" w:rsidR="000554DF" w:rsidRPr="009E2245"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Good understanding and experience in Singleton, Factory, MVC and IOC Design Patterns</w:t>
            </w:r>
            <w:r w:rsidR="00454337">
              <w:rPr>
                <w:lang w:val="en-US"/>
              </w:rPr>
              <w:t>.</w:t>
            </w:r>
          </w:p>
          <w:p w14:paraId="5AB67830" w14:textId="77777777" w:rsidR="000554DF" w:rsidRPr="009E2245"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Experience in working with various RDBMS like Oracle, MySQL and PostgreSQL</w:t>
            </w:r>
          </w:p>
          <w:p w14:paraId="252DBDBA" w14:textId="77777777" w:rsidR="000554DF" w:rsidRPr="009E2245"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 xml:space="preserve">Hands on experience </w:t>
            </w:r>
            <w:r w:rsidR="00454337">
              <w:rPr>
                <w:lang w:val="en-US"/>
              </w:rPr>
              <w:t>working on</w:t>
            </w:r>
            <w:r w:rsidRPr="009E2245">
              <w:rPr>
                <w:lang w:val="en-US"/>
              </w:rPr>
              <w:t xml:space="preserve"> </w:t>
            </w:r>
            <w:r w:rsidR="00454337">
              <w:rPr>
                <w:lang w:val="en-US"/>
              </w:rPr>
              <w:t xml:space="preserve">Java </w:t>
            </w:r>
            <w:r w:rsidRPr="009E2245">
              <w:rPr>
                <w:lang w:val="en-US"/>
              </w:rPr>
              <w:t>Multithreading, Concurrency</w:t>
            </w:r>
            <w:r w:rsidR="00454337">
              <w:rPr>
                <w:lang w:val="en-US"/>
              </w:rPr>
              <w:t xml:space="preserve"> Package</w:t>
            </w:r>
            <w:r w:rsidRPr="009E2245">
              <w:rPr>
                <w:lang w:val="en-US"/>
              </w:rPr>
              <w:t>.</w:t>
            </w:r>
          </w:p>
          <w:p w14:paraId="66D45ED0" w14:textId="77777777" w:rsidR="000554DF" w:rsidRPr="009E2245"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In the recent past have been working on the Blockchain technology, has strong understanding of core Blockchain concepts.</w:t>
            </w:r>
          </w:p>
          <w:p w14:paraId="7C462E05" w14:textId="77777777" w:rsidR="000554DF" w:rsidRPr="009E2245" w:rsidRDefault="000554DF" w:rsidP="009E2245">
            <w:pPr>
              <w:pStyle w:val="ListParagraph"/>
              <w:numPr>
                <w:ilvl w:val="0"/>
                <w:numId w:val="16"/>
              </w:numPr>
              <w:pBdr>
                <w:top w:val="none" w:sz="0" w:space="0" w:color="000000"/>
                <w:left w:val="none" w:sz="0" w:space="0" w:color="000000"/>
                <w:bottom w:val="none" w:sz="0" w:space="0" w:color="000000"/>
                <w:right w:val="none" w:sz="0" w:space="0" w:color="000000"/>
              </w:pBdr>
              <w:spacing w:after="0"/>
              <w:jc w:val="both"/>
              <w:rPr>
                <w:lang w:val="en-US"/>
              </w:rPr>
            </w:pPr>
            <w:r w:rsidRPr="009E2245">
              <w:rPr>
                <w:lang w:val="en-US"/>
              </w:rPr>
              <w:t>Hands on experience in developing Chabot by using LUIS and QNA Maker.</w:t>
            </w:r>
          </w:p>
          <w:p w14:paraId="2B607B91" w14:textId="77777777" w:rsidR="000554DF" w:rsidRPr="009E2245" w:rsidRDefault="000554DF" w:rsidP="009E2245">
            <w:pPr>
              <w:pStyle w:val="ListParagraph"/>
              <w:numPr>
                <w:ilvl w:val="0"/>
                <w:numId w:val="16"/>
              </w:numPr>
              <w:spacing w:after="0"/>
              <w:jc w:val="both"/>
              <w:rPr>
                <w:lang w:val="en-US"/>
              </w:rPr>
            </w:pPr>
            <w:r w:rsidRPr="009E2245">
              <w:rPr>
                <w:lang w:val="en-US"/>
              </w:rPr>
              <w:t>Worked under agile process of software development using JIRA and version controls like GIT.</w:t>
            </w:r>
          </w:p>
          <w:p w14:paraId="2F7125FF" w14:textId="3E4226AC" w:rsidR="000554DF" w:rsidRPr="009E2245" w:rsidRDefault="000554DF" w:rsidP="009E2245">
            <w:pPr>
              <w:pStyle w:val="ListParagraph"/>
              <w:numPr>
                <w:ilvl w:val="0"/>
                <w:numId w:val="16"/>
              </w:numPr>
              <w:spacing w:after="0"/>
              <w:jc w:val="both"/>
              <w:rPr>
                <w:lang w:val="en-US"/>
              </w:rPr>
            </w:pPr>
            <w:r w:rsidRPr="009E2245">
              <w:rPr>
                <w:lang w:val="en-US"/>
              </w:rPr>
              <w:t xml:space="preserve">Having </w:t>
            </w:r>
            <w:r w:rsidR="006F16A6">
              <w:rPr>
                <w:lang w:val="en-US"/>
              </w:rPr>
              <w:t>beginer</w:t>
            </w:r>
            <w:r w:rsidRPr="009E2245">
              <w:rPr>
                <w:lang w:val="en-US"/>
              </w:rPr>
              <w:t xml:space="preserve"> level working</w:t>
            </w:r>
            <w:r w:rsidR="005B4E17">
              <w:rPr>
                <w:lang w:val="en-US"/>
              </w:rPr>
              <w:t xml:space="preserve"> knowledge in Node.js, Angular 7</w:t>
            </w:r>
            <w:r w:rsidRPr="009E2245">
              <w:rPr>
                <w:lang w:val="en-US"/>
              </w:rPr>
              <w:t>, GOLang, Solidity, MongoDB.</w:t>
            </w:r>
          </w:p>
          <w:p w14:paraId="22CB6395" w14:textId="77777777" w:rsidR="007D62F1" w:rsidRPr="009E2245" w:rsidRDefault="00454337" w:rsidP="009E2245">
            <w:pPr>
              <w:pStyle w:val="ListParagraph"/>
              <w:numPr>
                <w:ilvl w:val="0"/>
                <w:numId w:val="16"/>
              </w:numPr>
              <w:spacing w:after="0"/>
              <w:jc w:val="both"/>
              <w:rPr>
                <w:lang w:val="en-US"/>
              </w:rPr>
            </w:pPr>
            <w:r>
              <w:rPr>
                <w:lang w:val="en-US"/>
              </w:rPr>
              <w:t xml:space="preserve">Expert knowledge on </w:t>
            </w:r>
            <w:r w:rsidR="007D62F1" w:rsidRPr="009E2245">
              <w:rPr>
                <w:lang w:val="en-US"/>
              </w:rPr>
              <w:t xml:space="preserve">Banking and Hospital domain. </w:t>
            </w:r>
          </w:p>
          <w:p w14:paraId="6FB80A97" w14:textId="77777777" w:rsidR="007D62F1" w:rsidRPr="009E2245" w:rsidRDefault="007D62F1" w:rsidP="009E2245">
            <w:pPr>
              <w:pStyle w:val="ListParagraph"/>
              <w:numPr>
                <w:ilvl w:val="0"/>
                <w:numId w:val="16"/>
              </w:numPr>
              <w:spacing w:after="0"/>
              <w:jc w:val="both"/>
              <w:rPr>
                <w:lang w:val="en-US"/>
              </w:rPr>
            </w:pPr>
            <w:r w:rsidRPr="009E2245">
              <w:rPr>
                <w:lang w:val="en-US"/>
              </w:rPr>
              <w:t>Exposure in Agile Methodology, used JIRA for bug tracking and issue tracking.</w:t>
            </w:r>
          </w:p>
          <w:p w14:paraId="027B3D4B" w14:textId="77777777" w:rsidR="007D62F1" w:rsidRPr="009E2245" w:rsidRDefault="00454337" w:rsidP="009E2245">
            <w:pPr>
              <w:pStyle w:val="ListParagraph"/>
              <w:numPr>
                <w:ilvl w:val="0"/>
                <w:numId w:val="16"/>
              </w:numPr>
              <w:spacing w:after="0"/>
              <w:jc w:val="both"/>
              <w:rPr>
                <w:lang w:val="en-US"/>
              </w:rPr>
            </w:pPr>
            <w:r>
              <w:rPr>
                <w:lang w:val="en-US"/>
              </w:rPr>
              <w:t>A h</w:t>
            </w:r>
            <w:r w:rsidR="007D62F1" w:rsidRPr="009E2245">
              <w:rPr>
                <w:lang w:val="en-US"/>
              </w:rPr>
              <w:t>istory of</w:t>
            </w:r>
            <w:r>
              <w:rPr>
                <w:lang w:val="en-US"/>
              </w:rPr>
              <w:t xml:space="preserve"> </w:t>
            </w:r>
            <w:r w:rsidR="007D62F1" w:rsidRPr="009E2245">
              <w:rPr>
                <w:lang w:val="en-US"/>
              </w:rPr>
              <w:t>successf</w:t>
            </w:r>
            <w:r w:rsidR="000554DF" w:rsidRPr="009E2245">
              <w:rPr>
                <w:lang w:val="en-US"/>
              </w:rPr>
              <w:t xml:space="preserve">ul web design </w:t>
            </w:r>
            <w:r>
              <w:rPr>
                <w:lang w:val="en-US"/>
              </w:rPr>
              <w:t xml:space="preserve">&amp; </w:t>
            </w:r>
            <w:r w:rsidR="000554DF" w:rsidRPr="009E2245">
              <w:rPr>
                <w:lang w:val="en-US"/>
              </w:rPr>
              <w:t>application development</w:t>
            </w:r>
            <w:r>
              <w:rPr>
                <w:lang w:val="en-US"/>
              </w:rPr>
              <w:t xml:space="preserve"> </w:t>
            </w:r>
            <w:r w:rsidR="007D62F1" w:rsidRPr="009E2245">
              <w:rPr>
                <w:lang w:val="en-US"/>
              </w:rPr>
              <w:t xml:space="preserve">and consultation. </w:t>
            </w:r>
          </w:p>
          <w:p w14:paraId="4CEB123B" w14:textId="77777777" w:rsidR="007D62F1" w:rsidRPr="009E2245" w:rsidRDefault="007D62F1" w:rsidP="009E2245">
            <w:pPr>
              <w:pStyle w:val="ListParagraph"/>
              <w:numPr>
                <w:ilvl w:val="0"/>
                <w:numId w:val="16"/>
              </w:numPr>
              <w:spacing w:after="0"/>
              <w:jc w:val="both"/>
              <w:rPr>
                <w:lang w:val="en-US"/>
              </w:rPr>
            </w:pPr>
            <w:r w:rsidRPr="009E2245">
              <w:rPr>
                <w:lang w:val="en-US"/>
              </w:rPr>
              <w:t>Strong people skills with the ability to assume leadership roles in team environments.</w:t>
            </w:r>
          </w:p>
          <w:p w14:paraId="06EF0E11" w14:textId="77777777" w:rsidR="007D62F1" w:rsidRPr="009E2245" w:rsidRDefault="007D62F1" w:rsidP="009E2245">
            <w:pPr>
              <w:pStyle w:val="ListParagraph"/>
              <w:numPr>
                <w:ilvl w:val="0"/>
                <w:numId w:val="16"/>
              </w:numPr>
              <w:spacing w:after="0"/>
              <w:jc w:val="both"/>
              <w:rPr>
                <w:lang w:val="en-US"/>
              </w:rPr>
            </w:pPr>
            <w:r w:rsidRPr="009E2245">
              <w:rPr>
                <w:lang w:val="en-US"/>
              </w:rPr>
              <w:t>Involved in daily SCRUM meetings to keep track of the ongoing project status and issues.</w:t>
            </w:r>
          </w:p>
          <w:p w14:paraId="1BFB683C" w14:textId="77777777" w:rsidR="007D62F1" w:rsidRPr="009E2245" w:rsidRDefault="007D62F1" w:rsidP="009E2245">
            <w:pPr>
              <w:pStyle w:val="ListParagraph"/>
              <w:numPr>
                <w:ilvl w:val="0"/>
                <w:numId w:val="16"/>
              </w:numPr>
              <w:spacing w:after="0"/>
              <w:jc w:val="both"/>
              <w:rPr>
                <w:lang w:val="en-US"/>
              </w:rPr>
            </w:pPr>
            <w:r w:rsidRPr="009E2245">
              <w:rPr>
                <w:lang w:val="en-US"/>
              </w:rPr>
              <w:t>Good team player, self-starter and have ability to work independently, interpersonal skills, commitment, result oriented hardworking with a quest and zeal to learn new technologies and undertake challenging tasks.</w:t>
            </w:r>
          </w:p>
          <w:p w14:paraId="16DA9945" w14:textId="77777777" w:rsidR="008A0D34" w:rsidRPr="002D3E2A" w:rsidRDefault="008A0D34" w:rsidP="00242F77">
            <w:pPr>
              <w:spacing w:after="0"/>
              <w:jc w:val="both"/>
              <w:rPr>
                <w:lang w:val="en-US"/>
              </w:rPr>
            </w:pPr>
          </w:p>
        </w:tc>
      </w:tr>
      <w:tr w:rsidR="007D62F1" w:rsidRPr="00A04377" w14:paraId="12144C9A" w14:textId="77777777" w:rsidTr="00FA7A1C">
        <w:trPr>
          <w:trHeight w:val="2357"/>
          <w:jc w:val="center"/>
        </w:trPr>
        <w:tc>
          <w:tcPr>
            <w:tcW w:w="2255" w:type="dxa"/>
          </w:tcPr>
          <w:p w14:paraId="5B931226" w14:textId="77777777" w:rsidR="007D62F1" w:rsidRPr="00A04377" w:rsidRDefault="007D62F1" w:rsidP="00FA7A1C">
            <w:pPr>
              <w:rPr>
                <w:b/>
                <w:noProof w:val="0"/>
                <w:lang w:val="en-US"/>
              </w:rPr>
            </w:pPr>
            <w:r>
              <w:rPr>
                <w:b/>
                <w:noProof w:val="0"/>
                <w:lang w:val="en-US"/>
              </w:rPr>
              <w:t>Technical Skills</w:t>
            </w:r>
            <w:r w:rsidRPr="00A04377">
              <w:rPr>
                <w:b/>
                <w:noProof w:val="0"/>
                <w:lang w:val="en-US"/>
              </w:rPr>
              <w:t xml:space="preserve"> </w:t>
            </w:r>
          </w:p>
        </w:tc>
        <w:tc>
          <w:tcPr>
            <w:tcW w:w="8554" w:type="dxa"/>
          </w:tcPr>
          <w:tbl>
            <w:tblPr>
              <w:tblW w:w="8354" w:type="dxa"/>
              <w:tblLook w:val="04A0" w:firstRow="1" w:lastRow="0" w:firstColumn="1" w:lastColumn="0" w:noHBand="0" w:noVBand="1"/>
            </w:tblPr>
            <w:tblGrid>
              <w:gridCol w:w="2620"/>
              <w:gridCol w:w="5734"/>
            </w:tblGrid>
            <w:tr w:rsidR="0016526B" w:rsidRPr="003F6809" w14:paraId="6CD33BDB" w14:textId="77777777" w:rsidTr="00FA7A1C">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2C108D"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Languages</w:t>
                  </w:r>
                </w:p>
              </w:tc>
              <w:tc>
                <w:tcPr>
                  <w:tcW w:w="5734" w:type="dxa"/>
                  <w:tcBorders>
                    <w:top w:val="single" w:sz="4" w:space="0" w:color="auto"/>
                    <w:left w:val="nil"/>
                    <w:bottom w:val="single" w:sz="4" w:space="0" w:color="auto"/>
                    <w:right w:val="single" w:sz="4" w:space="0" w:color="auto"/>
                  </w:tcBorders>
                  <w:shd w:val="clear" w:color="auto" w:fill="auto"/>
                  <w:noWrap/>
                  <w:hideMark/>
                </w:tcPr>
                <w:p w14:paraId="1983B569" w14:textId="59882203" w:rsidR="0016526B" w:rsidRPr="0016526B" w:rsidRDefault="0016526B" w:rsidP="003F6809">
                  <w:pPr>
                    <w:spacing w:after="0" w:line="276" w:lineRule="auto"/>
                    <w:rPr>
                      <w:rFonts w:ascii="Cambria" w:eastAsia="Times New Roman" w:hAnsi="Cambria"/>
                      <w:color w:val="000000"/>
                    </w:rPr>
                  </w:pPr>
                  <w:r w:rsidRPr="0016526B">
                    <w:rPr>
                      <w:rFonts w:ascii="Cambria" w:eastAsia="Times New Roman" w:hAnsi="Cambria"/>
                      <w:color w:val="000000"/>
                    </w:rPr>
                    <w:t xml:space="preserve">Core Java,J2EE, </w:t>
                  </w:r>
                  <w:r w:rsidR="003F6809">
                    <w:rPr>
                      <w:rFonts w:ascii="Cambria" w:eastAsia="Times New Roman" w:hAnsi="Cambria"/>
                      <w:color w:val="000000"/>
                    </w:rPr>
                    <w:t>Java Script</w:t>
                  </w:r>
                  <w:r w:rsidR="006F16A6">
                    <w:rPr>
                      <w:rFonts w:ascii="Cambria" w:eastAsia="Times New Roman" w:hAnsi="Cambria"/>
                      <w:color w:val="000000"/>
                    </w:rPr>
                    <w:t>.</w:t>
                  </w:r>
                </w:p>
              </w:tc>
            </w:tr>
            <w:tr w:rsidR="0016526B" w:rsidRPr="00020D71" w14:paraId="6A0D6531" w14:textId="77777777" w:rsidTr="00FA7A1C">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7EAC4208" w14:textId="77777777" w:rsidR="0016526B" w:rsidRPr="00382364"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Frameworks</w:t>
                  </w:r>
                </w:p>
              </w:tc>
              <w:tc>
                <w:tcPr>
                  <w:tcW w:w="5734" w:type="dxa"/>
                  <w:tcBorders>
                    <w:top w:val="nil"/>
                    <w:left w:val="nil"/>
                    <w:bottom w:val="single" w:sz="4" w:space="0" w:color="auto"/>
                    <w:right w:val="single" w:sz="4" w:space="0" w:color="auto"/>
                  </w:tcBorders>
                  <w:shd w:val="clear" w:color="auto" w:fill="auto"/>
                  <w:noWrap/>
                  <w:vAlign w:val="bottom"/>
                  <w:hideMark/>
                </w:tcPr>
                <w:p w14:paraId="316E2850" w14:textId="0C6B7F01" w:rsidR="003F6809" w:rsidRPr="00020D71" w:rsidRDefault="0016526B" w:rsidP="00D7558E">
                  <w:pPr>
                    <w:spacing w:after="0" w:line="276" w:lineRule="auto"/>
                    <w:ind w:left="720" w:hanging="720"/>
                    <w:rPr>
                      <w:rFonts w:ascii="Cambria" w:eastAsia="Times New Roman" w:hAnsi="Cambria"/>
                      <w:color w:val="000000"/>
                      <w:lang w:val="en-US"/>
                    </w:rPr>
                  </w:pPr>
                  <w:r w:rsidRPr="00020D71">
                    <w:rPr>
                      <w:rFonts w:ascii="Cambria" w:eastAsia="Times New Roman" w:hAnsi="Cambria"/>
                      <w:color w:val="000000"/>
                      <w:lang w:val="en-US"/>
                    </w:rPr>
                    <w:t>Struts, Spring, Spring Boot, Hibernate</w:t>
                  </w:r>
                  <w:r w:rsidR="006F16A6">
                    <w:rPr>
                      <w:rFonts w:ascii="Cambria" w:eastAsia="Times New Roman" w:hAnsi="Cambria"/>
                      <w:color w:val="000000"/>
                      <w:lang w:val="en-US"/>
                    </w:rPr>
                    <w:t>.</w:t>
                  </w:r>
                  <w:r w:rsidRPr="00020D71">
                    <w:rPr>
                      <w:rFonts w:ascii="Cambria" w:eastAsia="Times New Roman" w:hAnsi="Cambria"/>
                      <w:color w:val="000000"/>
                      <w:lang w:val="en-US"/>
                    </w:rPr>
                    <w:t xml:space="preserve"> </w:t>
                  </w:r>
                </w:p>
              </w:tc>
            </w:tr>
            <w:tr w:rsidR="0016526B" w:rsidRPr="003F6809" w14:paraId="7C03DF24" w14:textId="77777777" w:rsidTr="003F6809">
              <w:trPr>
                <w:trHeight w:val="333"/>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1EF00ABB"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DB</w:t>
                  </w:r>
                </w:p>
              </w:tc>
              <w:tc>
                <w:tcPr>
                  <w:tcW w:w="5734" w:type="dxa"/>
                  <w:tcBorders>
                    <w:top w:val="nil"/>
                    <w:left w:val="nil"/>
                    <w:bottom w:val="single" w:sz="4" w:space="0" w:color="auto"/>
                    <w:right w:val="single" w:sz="4" w:space="0" w:color="auto"/>
                  </w:tcBorders>
                  <w:shd w:val="clear" w:color="auto" w:fill="auto"/>
                  <w:noWrap/>
                  <w:hideMark/>
                </w:tcPr>
                <w:p w14:paraId="79D85A0F" w14:textId="77777777" w:rsidR="0016526B" w:rsidRPr="003F6809" w:rsidRDefault="0016526B" w:rsidP="003F6809">
                  <w:pPr>
                    <w:tabs>
                      <w:tab w:val="left" w:pos="720"/>
                    </w:tabs>
                    <w:spacing w:after="0"/>
                    <w:rPr>
                      <w:rFonts w:ascii="Cambria" w:eastAsia="Times New Roman" w:hAnsi="Cambria"/>
                      <w:color w:val="000000"/>
                    </w:rPr>
                  </w:pPr>
                  <w:r w:rsidRPr="003F6809">
                    <w:rPr>
                      <w:rFonts w:ascii="Cambria" w:eastAsia="Times New Roman" w:hAnsi="Cambria"/>
                      <w:color w:val="000000"/>
                    </w:rPr>
                    <w:t xml:space="preserve">Oracle, MySQL, PostgreSQL. </w:t>
                  </w:r>
                </w:p>
              </w:tc>
            </w:tr>
            <w:tr w:rsidR="0016526B" w:rsidRPr="003F6809" w14:paraId="2911E9A7" w14:textId="77777777" w:rsidTr="002B6528">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tcPr>
                <w:p w14:paraId="3B946549"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Server</w:t>
                  </w:r>
                </w:p>
              </w:tc>
              <w:tc>
                <w:tcPr>
                  <w:tcW w:w="5734" w:type="dxa"/>
                  <w:tcBorders>
                    <w:top w:val="nil"/>
                    <w:left w:val="nil"/>
                    <w:bottom w:val="single" w:sz="4" w:space="0" w:color="auto"/>
                    <w:right w:val="single" w:sz="4" w:space="0" w:color="auto"/>
                  </w:tcBorders>
                  <w:shd w:val="clear" w:color="auto" w:fill="auto"/>
                  <w:noWrap/>
                </w:tcPr>
                <w:p w14:paraId="46FE6913"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Apache Tomcat, JBOSS</w:t>
                  </w:r>
                </w:p>
              </w:tc>
            </w:tr>
            <w:tr w:rsidR="0016526B" w:rsidRPr="00020D71" w14:paraId="61EBC2C5" w14:textId="77777777" w:rsidTr="00BF1B13">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D66CA"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IDE/Tool Used</w:t>
                  </w:r>
                </w:p>
              </w:tc>
              <w:tc>
                <w:tcPr>
                  <w:tcW w:w="5734" w:type="dxa"/>
                  <w:tcBorders>
                    <w:top w:val="single" w:sz="4" w:space="0" w:color="auto"/>
                    <w:left w:val="nil"/>
                    <w:bottom w:val="single" w:sz="4" w:space="0" w:color="auto"/>
                    <w:right w:val="single" w:sz="4" w:space="0" w:color="auto"/>
                  </w:tcBorders>
                  <w:shd w:val="clear" w:color="auto" w:fill="auto"/>
                  <w:noWrap/>
                  <w:hideMark/>
                </w:tcPr>
                <w:p w14:paraId="619D12EC" w14:textId="77777777" w:rsidR="0016526B" w:rsidRPr="00020D71" w:rsidRDefault="0016526B" w:rsidP="003F6809">
                  <w:pPr>
                    <w:spacing w:after="0" w:line="276" w:lineRule="auto"/>
                    <w:rPr>
                      <w:rFonts w:ascii="Cambria" w:eastAsia="Times New Roman" w:hAnsi="Cambria"/>
                      <w:color w:val="000000"/>
                      <w:lang w:val="en-US"/>
                    </w:rPr>
                  </w:pPr>
                  <w:r w:rsidRPr="00020D71">
                    <w:rPr>
                      <w:rFonts w:ascii="Cambria" w:eastAsia="Times New Roman" w:hAnsi="Cambria"/>
                      <w:color w:val="000000"/>
                      <w:lang w:val="en-US"/>
                    </w:rPr>
                    <w:t xml:space="preserve">Eclipse, Notepad++, NetBeans, Atom, Visual Studio, </w:t>
                  </w:r>
                  <w:r w:rsidR="003F6809" w:rsidRPr="00020D71">
                    <w:rPr>
                      <w:rFonts w:ascii="Cambria" w:eastAsia="Times New Roman" w:hAnsi="Cambria"/>
                      <w:color w:val="000000"/>
                      <w:lang w:val="en-US"/>
                    </w:rPr>
                    <w:t xml:space="preserve"> </w:t>
                  </w:r>
                  <w:r w:rsidRPr="00020D71">
                    <w:rPr>
                      <w:rFonts w:ascii="Cambria" w:eastAsia="Times New Roman" w:hAnsi="Cambria"/>
                      <w:color w:val="000000"/>
                      <w:lang w:val="en-US"/>
                    </w:rPr>
                    <w:t>WebStorm, IntelliJ IDEA</w:t>
                  </w:r>
                </w:p>
              </w:tc>
            </w:tr>
            <w:tr w:rsidR="0016526B" w:rsidRPr="003F6809" w14:paraId="13F0DEB8" w14:textId="77777777" w:rsidTr="0016526B">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9BF402"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Report Tools</w:t>
                  </w:r>
                </w:p>
              </w:tc>
              <w:tc>
                <w:tcPr>
                  <w:tcW w:w="5734" w:type="dxa"/>
                  <w:tcBorders>
                    <w:top w:val="single" w:sz="4" w:space="0" w:color="auto"/>
                    <w:left w:val="nil"/>
                    <w:bottom w:val="single" w:sz="4" w:space="0" w:color="auto"/>
                    <w:right w:val="single" w:sz="4" w:space="0" w:color="auto"/>
                  </w:tcBorders>
                  <w:shd w:val="clear" w:color="auto" w:fill="auto"/>
                  <w:noWrap/>
                  <w:vAlign w:val="bottom"/>
                </w:tcPr>
                <w:p w14:paraId="75ECAE8A" w14:textId="77777777" w:rsidR="0016526B" w:rsidRPr="003F6809" w:rsidRDefault="0016526B" w:rsidP="003F6809">
                  <w:pPr>
                    <w:spacing w:after="0" w:line="276" w:lineRule="auto"/>
                    <w:rPr>
                      <w:rFonts w:ascii="Cambria" w:eastAsia="Times New Roman" w:hAnsi="Cambria"/>
                      <w:color w:val="000000"/>
                    </w:rPr>
                  </w:pPr>
                  <w:r w:rsidRPr="003F6809">
                    <w:rPr>
                      <w:rFonts w:ascii="Cambria" w:eastAsia="Times New Roman" w:hAnsi="Cambria"/>
                      <w:color w:val="000000"/>
                    </w:rPr>
                    <w:t>Jasper (iReport)</w:t>
                  </w:r>
                </w:p>
              </w:tc>
            </w:tr>
          </w:tbl>
          <w:p w14:paraId="1A9CF29E" w14:textId="77777777" w:rsidR="007D62F1" w:rsidRPr="003F6809" w:rsidRDefault="007D62F1" w:rsidP="00FA7A1C">
            <w:pPr>
              <w:spacing w:after="0"/>
              <w:jc w:val="both"/>
              <w:rPr>
                <w:rFonts w:ascii="Cambria" w:eastAsia="Times New Roman" w:hAnsi="Cambria"/>
                <w:color w:val="000000"/>
              </w:rPr>
            </w:pPr>
          </w:p>
        </w:tc>
      </w:tr>
    </w:tbl>
    <w:p w14:paraId="2FCB6213" w14:textId="77777777" w:rsidR="00895645" w:rsidRDefault="00895645" w:rsidP="00F070DF">
      <w:pPr>
        <w:rPr>
          <w:b/>
          <w:noProof w:val="0"/>
          <w:lang w:val="en-US"/>
        </w:rPr>
      </w:pPr>
    </w:p>
    <w:p w14:paraId="287E3A3C" w14:textId="77777777" w:rsidR="008C0F1E" w:rsidRDefault="008C0F1E" w:rsidP="00F070DF">
      <w:pPr>
        <w:rPr>
          <w:b/>
          <w:noProof w:val="0"/>
          <w:lang w:val="en-US"/>
        </w:rPr>
      </w:pPr>
    </w:p>
    <w:p w14:paraId="0D8CE6A4" w14:textId="77777777" w:rsidR="008C0F1E" w:rsidRDefault="008C0F1E" w:rsidP="00F070DF">
      <w:pPr>
        <w:rPr>
          <w:b/>
          <w:noProof w:val="0"/>
          <w:lang w:val="en-US"/>
        </w:rPr>
      </w:pPr>
    </w:p>
    <w:p w14:paraId="7178E90F" w14:textId="77777777" w:rsidR="00000F94" w:rsidRDefault="00000F94" w:rsidP="00F070DF">
      <w:pPr>
        <w:rPr>
          <w:b/>
          <w:noProof w:val="0"/>
          <w:lang w:val="en-US"/>
        </w:rPr>
      </w:pPr>
    </w:p>
    <w:p w14:paraId="4691C93A" w14:textId="77777777" w:rsidR="009E0D77" w:rsidRPr="00540284" w:rsidRDefault="00540284" w:rsidP="00F070DF">
      <w:pPr>
        <w:rPr>
          <w:b/>
          <w:noProof w:val="0"/>
          <w:lang w:val="en-US"/>
        </w:rPr>
      </w:pPr>
      <w:r w:rsidRPr="00540284">
        <w:rPr>
          <w:b/>
          <w:noProof w:val="0"/>
          <w:lang w:val="en-US"/>
        </w:rPr>
        <w:lastRenderedPageBreak/>
        <w:t xml:space="preserve">Educational Qualification </w:t>
      </w:r>
    </w:p>
    <w:tbl>
      <w:tblPr>
        <w:tblStyle w:val="TableGrid"/>
        <w:tblW w:w="0" w:type="auto"/>
        <w:tblInd w:w="198" w:type="dxa"/>
        <w:tblLook w:val="04A0" w:firstRow="1" w:lastRow="0" w:firstColumn="1" w:lastColumn="0" w:noHBand="0" w:noVBand="1"/>
      </w:tblPr>
      <w:tblGrid>
        <w:gridCol w:w="3441"/>
        <w:gridCol w:w="1388"/>
        <w:gridCol w:w="5763"/>
      </w:tblGrid>
      <w:tr w:rsidR="009E0D77" w14:paraId="0A279331" w14:textId="77777777" w:rsidTr="001C13B3">
        <w:trPr>
          <w:trHeight w:val="342"/>
        </w:trPr>
        <w:tc>
          <w:tcPr>
            <w:tcW w:w="3488" w:type="dxa"/>
          </w:tcPr>
          <w:p w14:paraId="61E19BBF" w14:textId="77777777" w:rsidR="009E0D77" w:rsidRPr="009E0D77" w:rsidRDefault="009E0D77" w:rsidP="001C13B3">
            <w:pPr>
              <w:spacing w:after="0"/>
              <w:rPr>
                <w:noProof w:val="0"/>
                <w:lang w:val="en-US"/>
              </w:rPr>
            </w:pPr>
            <w:r w:rsidRPr="009E0D77">
              <w:rPr>
                <w:noProof w:val="0"/>
                <w:lang w:val="en-US"/>
              </w:rPr>
              <w:t xml:space="preserve">Bachelor of </w:t>
            </w:r>
            <w:r w:rsidR="00895645">
              <w:rPr>
                <w:noProof w:val="0"/>
                <w:lang w:val="en-US"/>
              </w:rPr>
              <w:t>Engineering</w:t>
            </w:r>
          </w:p>
        </w:tc>
        <w:tc>
          <w:tcPr>
            <w:tcW w:w="1403" w:type="dxa"/>
          </w:tcPr>
          <w:p w14:paraId="2720DAE2" w14:textId="6E57CE4B" w:rsidR="009E0D77" w:rsidRPr="009E0D77" w:rsidRDefault="009E2245" w:rsidP="001C13B3">
            <w:pPr>
              <w:spacing w:after="0"/>
              <w:rPr>
                <w:noProof w:val="0"/>
                <w:lang w:val="en-US"/>
              </w:rPr>
            </w:pPr>
            <w:r>
              <w:rPr>
                <w:noProof w:val="0"/>
                <w:lang w:val="en-US"/>
              </w:rPr>
              <w:t>2013</w:t>
            </w:r>
          </w:p>
        </w:tc>
        <w:tc>
          <w:tcPr>
            <w:tcW w:w="5862" w:type="dxa"/>
          </w:tcPr>
          <w:p w14:paraId="3279EA8B" w14:textId="77777777" w:rsidR="009E0D77" w:rsidRDefault="009E2245" w:rsidP="001C13B3">
            <w:pPr>
              <w:spacing w:after="0"/>
              <w:rPr>
                <w:b/>
                <w:noProof w:val="0"/>
                <w:lang w:val="en-US"/>
              </w:rPr>
            </w:pPr>
            <w:r>
              <w:rPr>
                <w:noProof w:val="0"/>
                <w:lang w:val="en-US"/>
              </w:rPr>
              <w:t>Computer Science Engineering</w:t>
            </w:r>
          </w:p>
        </w:tc>
      </w:tr>
    </w:tbl>
    <w:p w14:paraId="2B467739" w14:textId="77777777" w:rsidR="00895645" w:rsidRPr="00540284" w:rsidRDefault="00895645" w:rsidP="00F070DF">
      <w:pPr>
        <w:rPr>
          <w:b/>
          <w:noProof w:val="0"/>
          <w:lang w:val="en-US"/>
        </w:rPr>
      </w:pPr>
    </w:p>
    <w:p w14:paraId="495896EE" w14:textId="77777777" w:rsidR="009260E2" w:rsidRDefault="00451D2E" w:rsidP="00EB192F">
      <w:pPr>
        <w:tabs>
          <w:tab w:val="left" w:pos="1170"/>
        </w:tabs>
        <w:rPr>
          <w:noProof w:val="0"/>
          <w:lang w:val="en-US"/>
        </w:rPr>
      </w:pPr>
      <w:r>
        <w:rPr>
          <w:lang w:val="en-US" w:eastAsia="ja-JP"/>
        </w:rPr>
        <mc:AlternateContent>
          <mc:Choice Requires="wps">
            <w:drawing>
              <wp:inline distT="0" distB="0" distL="0" distR="0" wp14:anchorId="2CCA42B3" wp14:editId="666DA6A4">
                <wp:extent cx="3221355" cy="365760"/>
                <wp:effectExtent l="0" t="0" r="0" b="0"/>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1355" cy="365760"/>
                        </a:xfrm>
                        <a:prstGeom prst="rect">
                          <a:avLst/>
                        </a:prstGeom>
                        <a:solidFill>
                          <a:srgbClr val="FA6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ED0E1" w14:textId="77777777" w:rsidR="00F919B8" w:rsidRPr="003312C4" w:rsidRDefault="009215F3" w:rsidP="00F919B8">
                            <w:pPr>
                              <w:pStyle w:val="Heading1"/>
                            </w:pPr>
                            <w:r w:rsidRPr="009215F3">
                              <w:t>EMPLOYMENT HISTORY</w:t>
                            </w:r>
                          </w:p>
                        </w:txbxContent>
                      </wps:txbx>
                      <wps:bodyPr rot="0" vert="horz" wrap="square" lIns="91440" tIns="91440" rIns="91440" bIns="91440" anchor="ctr" anchorCtr="0" upright="1">
                        <a:noAutofit/>
                      </wps:bodyPr>
                    </wps:wsp>
                  </a:graphicData>
                </a:graphic>
              </wp:inline>
            </w:drawing>
          </mc:Choice>
          <mc:Fallback>
            <w:pict>
              <v:rect w14:anchorId="7942CAD1" id="Rectangle 4" o:spid="_x0000_s1029" style="width:253.65pt;height:2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" fillcolor="#fa6900" stroked="f">
                <v:textbox inset=",7.2pt,,7.2pt">
                  <w:txbxContent>
                    <w:p w:rsidR="00F919B8" w:rsidRPr="003312C4" w:rsidRDefault="009215F3" w:rsidP="00F919B8">
                      <w:pPr>
                        <w:pStyle w:val="Heading1"/>
                      </w:pPr>
                      <w:r w:rsidRPr="009215F3">
                        <w:t>EMPLOYMENT HISTORY</w:t>
                      </w:r>
                    </w:p>
                  </w:txbxContent>
                </v:textbox>
                <w10:anchorlock/>
              </v:rect>
            </w:pict>
          </mc:Fallback>
        </mc:AlternateContent>
      </w:r>
    </w:p>
    <w:p w14:paraId="66A2FE67" w14:textId="77777777" w:rsidR="005861A2" w:rsidRDefault="005861A2" w:rsidP="0053627D">
      <w:pPr>
        <w:spacing w:after="0"/>
        <w:jc w:val="both"/>
        <w:rPr>
          <w:b/>
          <w:noProof w:val="0"/>
          <w:lang w:val="en-US"/>
        </w:rPr>
      </w:pPr>
      <w:r w:rsidRPr="00BA21A0">
        <w:rPr>
          <w:b/>
          <w:lang w:val="en-US" w:eastAsia="ja-JP"/>
        </w:rPr>
        <w:drawing>
          <wp:inline distT="0" distB="0" distL="0" distR="0" wp14:anchorId="179EC4B6" wp14:editId="40ED3982">
            <wp:extent cx="1162050" cy="266700"/>
            <wp:effectExtent l="0" t="0" r="0" b="0"/>
            <wp:docPr id="6" name="Picture 6" descr="C:\Users\Arvind\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d\Desktop\downloa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p>
    <w:p w14:paraId="16069C5F" w14:textId="77777777" w:rsidR="005861A2" w:rsidRDefault="009E2245" w:rsidP="005861A2">
      <w:pPr>
        <w:spacing w:after="0"/>
        <w:jc w:val="both"/>
        <w:rPr>
          <w:b/>
          <w:noProof w:val="0"/>
          <w:lang w:val="en-US"/>
        </w:rPr>
      </w:pPr>
      <w:r w:rsidRPr="009E2245">
        <w:rPr>
          <w:b/>
          <w:noProof w:val="0"/>
          <w:lang w:val="en-US"/>
        </w:rPr>
        <w:t>Capgemini Technology Se</w:t>
      </w:r>
      <w:r w:rsidR="005861A2">
        <w:rPr>
          <w:b/>
          <w:noProof w:val="0"/>
          <w:lang w:val="en-US"/>
        </w:rPr>
        <w:t>rvices India Limited, Bangalore</w:t>
      </w:r>
    </w:p>
    <w:p w14:paraId="16A9B205" w14:textId="0E3802C1" w:rsidR="0053627D" w:rsidRDefault="00330653" w:rsidP="005861A2">
      <w:pPr>
        <w:spacing w:after="0"/>
        <w:jc w:val="both"/>
      </w:pPr>
      <w:r>
        <w:rPr>
          <w:lang w:val="en-US"/>
        </w:rPr>
        <w:t xml:space="preserve">Senior </w:t>
      </w:r>
      <w:r w:rsidR="009E2245" w:rsidRPr="009E2245">
        <w:rPr>
          <w:lang w:val="en-US"/>
        </w:rPr>
        <w:t>Consultant</w:t>
      </w:r>
      <w:r w:rsidR="00520F8B">
        <w:rPr>
          <w:lang w:val="en-US"/>
        </w:rPr>
        <w:t xml:space="preserve"> : </w:t>
      </w:r>
      <w:r w:rsidR="00520F8B">
        <w:t xml:space="preserve">October 2018 </w:t>
      </w:r>
      <w:r w:rsidR="00AA3498">
        <w:t>–</w:t>
      </w:r>
      <w:r w:rsidR="00520F8B">
        <w:t xml:space="preserve"> Present</w:t>
      </w:r>
    </w:p>
    <w:p w14:paraId="071F2490" w14:textId="77777777" w:rsidR="00AA3498" w:rsidRPr="005861A2" w:rsidRDefault="00AA3498" w:rsidP="005861A2">
      <w:pPr>
        <w:spacing w:after="0"/>
        <w:jc w:val="both"/>
        <w:rPr>
          <w:b/>
          <w:noProof w:val="0"/>
          <w:lang w:val="en-US"/>
        </w:rPr>
      </w:pPr>
    </w:p>
    <w:p w14:paraId="50CA6B5F" w14:textId="77777777" w:rsidR="005861A2" w:rsidRDefault="005861A2" w:rsidP="00EB192F">
      <w:pPr>
        <w:spacing w:after="0"/>
        <w:jc w:val="both"/>
        <w:rPr>
          <w:b/>
          <w:noProof w:val="0"/>
          <w:lang w:val="en-US"/>
        </w:rPr>
      </w:pPr>
      <w:r w:rsidRPr="00BA21A0">
        <w:rPr>
          <w:lang w:val="en-US" w:eastAsia="ja-JP"/>
        </w:rPr>
        <w:drawing>
          <wp:inline distT="0" distB="0" distL="0" distR="0" wp14:anchorId="67C3FD53" wp14:editId="64DA55D5">
            <wp:extent cx="761851" cy="323850"/>
            <wp:effectExtent l="0" t="0" r="635" b="0"/>
            <wp:docPr id="9" name="Picture 9" descr="C:\Users\Arvind\Desktop\logo_imss_613x3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d\Desktop\logo_imss_613x37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6286" cy="329986"/>
                    </a:xfrm>
                    <a:prstGeom prst="rect">
                      <a:avLst/>
                    </a:prstGeom>
                    <a:noFill/>
                    <a:ln>
                      <a:noFill/>
                    </a:ln>
                  </pic:spPr>
                </pic:pic>
              </a:graphicData>
            </a:graphic>
          </wp:inline>
        </w:drawing>
      </w:r>
    </w:p>
    <w:p w14:paraId="00860B29" w14:textId="77777777" w:rsidR="008A0CB7" w:rsidRPr="008A0CB7" w:rsidRDefault="009E2245" w:rsidP="00EB192F">
      <w:pPr>
        <w:spacing w:after="0"/>
        <w:jc w:val="both"/>
        <w:rPr>
          <w:b/>
          <w:noProof w:val="0"/>
          <w:lang w:val="en-US"/>
        </w:rPr>
      </w:pPr>
      <w:r w:rsidRPr="009E2245">
        <w:rPr>
          <w:b/>
          <w:noProof w:val="0"/>
          <w:lang w:val="en-US"/>
        </w:rPr>
        <w:t>Integra Micro Software Services Pvt. Ltd, Bangalore</w:t>
      </w:r>
      <w:r w:rsidR="008A0CB7" w:rsidRPr="008A0CB7">
        <w:rPr>
          <w:b/>
          <w:noProof w:val="0"/>
          <w:lang w:val="en-US"/>
        </w:rPr>
        <w:t xml:space="preserve"> </w:t>
      </w:r>
    </w:p>
    <w:p w14:paraId="3166C9BC" w14:textId="77777777" w:rsidR="00520F8B" w:rsidRDefault="00520F8B" w:rsidP="00520F8B">
      <w:pPr>
        <w:spacing w:after="0"/>
        <w:contextualSpacing/>
        <w:rPr>
          <w:noProof w:val="0"/>
          <w:lang w:val="en-US"/>
        </w:rPr>
      </w:pPr>
      <w:r w:rsidRPr="00520F8B">
        <w:rPr>
          <w:noProof w:val="0"/>
          <w:lang w:val="en-US"/>
        </w:rPr>
        <w:t>Senior Software Engineer</w:t>
      </w:r>
      <w:r>
        <w:rPr>
          <w:noProof w:val="0"/>
          <w:lang w:val="en-US"/>
        </w:rPr>
        <w:t xml:space="preserve">: </w:t>
      </w:r>
      <w:r w:rsidRPr="00520F8B">
        <w:rPr>
          <w:noProof w:val="0"/>
          <w:lang w:val="en-US"/>
        </w:rPr>
        <w:t>December 2017 - October 2018</w:t>
      </w:r>
    </w:p>
    <w:p w14:paraId="4F5600B9" w14:textId="77777777" w:rsidR="005861A2" w:rsidRDefault="005861A2" w:rsidP="00520F8B">
      <w:pPr>
        <w:spacing w:after="0"/>
        <w:contextualSpacing/>
        <w:rPr>
          <w:noProof w:val="0"/>
          <w:lang w:val="en-US"/>
        </w:rPr>
      </w:pPr>
    </w:p>
    <w:p w14:paraId="31668CDE" w14:textId="77777777" w:rsidR="005861A2" w:rsidRPr="002D3E2A" w:rsidRDefault="005861A2" w:rsidP="00520F8B">
      <w:pPr>
        <w:spacing w:after="0"/>
        <w:contextualSpacing/>
        <w:rPr>
          <w:noProof w:val="0"/>
          <w:lang w:val="en-US"/>
        </w:rPr>
      </w:pPr>
      <w:r w:rsidRPr="00B5085B">
        <w:rPr>
          <w:lang w:val="en-US" w:eastAsia="ja-JP"/>
        </w:rPr>
        <w:drawing>
          <wp:inline distT="0" distB="0" distL="0" distR="0" wp14:anchorId="271BAFD0" wp14:editId="6C347376">
            <wp:extent cx="715010" cy="361950"/>
            <wp:effectExtent l="0" t="0" r="8890" b="0"/>
            <wp:docPr id="10" name="Picture 10" descr="C:\Users\Arvind\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vind\Desktop\log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8509" cy="363721"/>
                    </a:xfrm>
                    <a:prstGeom prst="rect">
                      <a:avLst/>
                    </a:prstGeom>
                    <a:noFill/>
                    <a:ln>
                      <a:noFill/>
                    </a:ln>
                  </pic:spPr>
                </pic:pic>
              </a:graphicData>
            </a:graphic>
          </wp:inline>
        </w:drawing>
      </w:r>
    </w:p>
    <w:p w14:paraId="4636DFBD" w14:textId="77777777" w:rsidR="008A0CB7" w:rsidRPr="002D3E2A" w:rsidRDefault="009E2245" w:rsidP="00EB192F">
      <w:pPr>
        <w:spacing w:after="0"/>
        <w:jc w:val="both"/>
        <w:rPr>
          <w:b/>
          <w:noProof w:val="0"/>
          <w:lang w:val="en-US"/>
        </w:rPr>
      </w:pPr>
      <w:r w:rsidRPr="009E2245">
        <w:rPr>
          <w:b/>
          <w:noProof w:val="0"/>
          <w:lang w:val="en-US"/>
        </w:rPr>
        <w:t>Integra Micro Systems (P) Limited, Bangalore</w:t>
      </w:r>
    </w:p>
    <w:p w14:paraId="42322D40" w14:textId="77777777" w:rsidR="00520F8B" w:rsidRDefault="00520F8B" w:rsidP="00EB192F">
      <w:pPr>
        <w:spacing w:after="0"/>
        <w:contextualSpacing/>
        <w:rPr>
          <w:b/>
          <w:noProof w:val="0"/>
          <w:lang w:val="en-US"/>
        </w:rPr>
      </w:pPr>
      <w:r w:rsidRPr="00020D71">
        <w:rPr>
          <w:lang w:val="en-US"/>
        </w:rPr>
        <w:t>Senior Software Engineer</w:t>
      </w:r>
      <w:r w:rsidRPr="008A0CB7">
        <w:rPr>
          <w:b/>
          <w:noProof w:val="0"/>
          <w:lang w:val="en-US"/>
        </w:rPr>
        <w:t xml:space="preserve"> </w:t>
      </w:r>
      <w:r>
        <w:rPr>
          <w:b/>
          <w:noProof w:val="0"/>
          <w:lang w:val="en-US"/>
        </w:rPr>
        <w:t xml:space="preserve">: </w:t>
      </w:r>
      <w:r w:rsidRPr="00020D71">
        <w:rPr>
          <w:lang w:val="en-US"/>
        </w:rPr>
        <w:t>January 2015 - November 2017</w:t>
      </w:r>
    </w:p>
    <w:p w14:paraId="19FED70E" w14:textId="77777777" w:rsidR="00286A95" w:rsidRDefault="00286A95" w:rsidP="00F070DF">
      <w:pPr>
        <w:rPr>
          <w:noProof w:val="0"/>
          <w:lang w:val="en-US"/>
        </w:rPr>
      </w:pPr>
    </w:p>
    <w:p w14:paraId="608CEFA7" w14:textId="77777777" w:rsidR="009C660F" w:rsidRDefault="00451D2E" w:rsidP="00F070DF">
      <w:pPr>
        <w:rPr>
          <w:noProof w:val="0"/>
          <w:lang w:val="en-US"/>
        </w:rPr>
      </w:pPr>
      <w:r>
        <w:rPr>
          <w:lang w:val="en-US" w:eastAsia="ja-JP"/>
        </w:rPr>
        <mc:AlternateContent>
          <mc:Choice Requires="wps">
            <w:drawing>
              <wp:inline distT="0" distB="0" distL="0" distR="0" wp14:anchorId="333E58D9" wp14:editId="79E354B8">
                <wp:extent cx="2265045" cy="365760"/>
                <wp:effectExtent l="0" t="0" r="1905" b="0"/>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5045" cy="365760"/>
                        </a:xfrm>
                        <a:prstGeom prst="rect">
                          <a:avLst/>
                        </a:prstGeom>
                        <a:solidFill>
                          <a:srgbClr val="FA6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DB2C1" w14:textId="77777777" w:rsidR="009C660F" w:rsidRPr="003312C4" w:rsidRDefault="009C660F" w:rsidP="009E363F">
                            <w:pPr>
                              <w:pStyle w:val="Heading1"/>
                            </w:pPr>
                            <w:r>
                              <w:t>WORK EXPERIENCE</w:t>
                            </w:r>
                          </w:p>
                        </w:txbxContent>
                      </wps:txbx>
                      <wps:bodyPr rot="0" vert="horz" wrap="square" lIns="91440" tIns="91440" rIns="91440" bIns="91440" anchor="ctr" anchorCtr="0" upright="1">
                        <a:noAutofit/>
                      </wps:bodyPr>
                    </wps:wsp>
                  </a:graphicData>
                </a:graphic>
              </wp:inline>
            </w:drawing>
          </mc:Choice>
          <mc:Fallback>
            <w:pict>
              <v:rect w14:anchorId="45804F0D" id="Rectangle 3" o:spid="_x0000_s1030" style="width:178.35pt;height:2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" fillcolor="#fa6900" stroked="f">
                <v:textbox inset=",7.2pt,,7.2pt">
                  <w:txbxContent>
                    <w:p w:rsidR="009C660F" w:rsidRPr="003312C4" w:rsidRDefault="009C660F" w:rsidP="009E363F">
                      <w:pPr>
                        <w:pStyle w:val="Heading1"/>
                      </w:pPr>
                      <w:r>
                        <w:t>WORK EXPERIENCE</w:t>
                      </w:r>
                    </w:p>
                  </w:txbxContent>
                </v:textbox>
                <w10:anchorlock/>
              </v:rect>
            </w:pict>
          </mc:Fallback>
        </mc:AlternateContent>
      </w:r>
    </w:p>
    <w:p w14:paraId="19D2C305" w14:textId="77777777" w:rsidR="00233D4F" w:rsidRDefault="00233D4F" w:rsidP="00F070DF">
      <w:pPr>
        <w:rPr>
          <w:noProof w:val="0"/>
          <w:lang w:val="en-US"/>
        </w:rPr>
      </w:pPr>
    </w:p>
    <w:tbl>
      <w:tblPr>
        <w:tblStyle w:val="TableGrid"/>
        <w:tblW w:w="4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6"/>
        <w:gridCol w:w="8096"/>
      </w:tblGrid>
      <w:tr w:rsidR="00C76DA5" w:rsidRPr="002D3E2A" w14:paraId="68F0D856" w14:textId="77777777" w:rsidTr="0010700A">
        <w:trPr>
          <w:trHeight w:val="598"/>
          <w:jc w:val="center"/>
        </w:trPr>
        <w:tc>
          <w:tcPr>
            <w:tcW w:w="2651" w:type="dxa"/>
          </w:tcPr>
          <w:p w14:paraId="45905921" w14:textId="77777777" w:rsidR="00233D4F" w:rsidRDefault="00C111C3" w:rsidP="00595C18">
            <w:pPr>
              <w:pStyle w:val="NoSpacing"/>
              <w:rPr>
                <w:noProof w:val="0"/>
                <w:lang w:val="en-US"/>
              </w:rPr>
            </w:pPr>
            <w:r>
              <w:rPr>
                <w:b/>
              </w:rPr>
              <w:t>CCMT</w:t>
            </w:r>
          </w:p>
          <w:p w14:paraId="4DB81750" w14:textId="77777777" w:rsidR="00233D4F" w:rsidRDefault="00EA24D0" w:rsidP="00595C18">
            <w:pPr>
              <w:pStyle w:val="NoSpacing"/>
              <w:rPr>
                <w:noProof w:val="0"/>
                <w:lang w:val="en-US"/>
              </w:rPr>
            </w:pPr>
            <w:r>
              <w:rPr>
                <w:noProof w:val="0"/>
                <w:lang w:val="en-US"/>
              </w:rPr>
              <w:t>Nov 18</w:t>
            </w:r>
            <w:r w:rsidR="00233D4F">
              <w:rPr>
                <w:noProof w:val="0"/>
                <w:lang w:val="en-US"/>
              </w:rPr>
              <w:t xml:space="preserve"> –</w:t>
            </w:r>
            <w:r w:rsidR="00233D4F" w:rsidRPr="00A04377">
              <w:rPr>
                <w:noProof w:val="0"/>
                <w:lang w:val="en-US"/>
              </w:rPr>
              <w:t xml:space="preserve"> </w:t>
            </w:r>
            <w:r>
              <w:rPr>
                <w:noProof w:val="0"/>
                <w:lang w:val="en-US"/>
              </w:rPr>
              <w:t>Till Date</w:t>
            </w:r>
          </w:p>
          <w:p w14:paraId="2A63271D" w14:textId="77777777" w:rsidR="00233D4F" w:rsidRDefault="00233D4F" w:rsidP="00595C18">
            <w:pPr>
              <w:pStyle w:val="NoSpacing"/>
              <w:rPr>
                <w:b/>
              </w:rPr>
            </w:pPr>
            <w:r>
              <w:rPr>
                <w:lang w:val="en-US"/>
              </w:rPr>
              <w:t xml:space="preserve">   </w:t>
            </w:r>
          </w:p>
          <w:p w14:paraId="38E04F37" w14:textId="77777777" w:rsidR="00233D4F" w:rsidRDefault="00EA24D0" w:rsidP="00595C18">
            <w:pPr>
              <w:pStyle w:val="NoSpacing"/>
              <w:rPr>
                <w:b/>
              </w:rPr>
            </w:pPr>
            <w:r w:rsidRPr="00EA24D0">
              <w:rPr>
                <w:lang w:val="en-US" w:eastAsia="ja-JP"/>
              </w:rPr>
              <w:drawing>
                <wp:inline distT="0" distB="0" distL="0" distR="0" wp14:anchorId="21361985" wp14:editId="337DD4C4">
                  <wp:extent cx="1162050" cy="438150"/>
                  <wp:effectExtent l="0" t="0" r="0" b="0"/>
                  <wp:docPr id="25" name="Picture 25" descr="C:\Users\Arvind\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vind\Desktop\downloa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2050" cy="438150"/>
                          </a:xfrm>
                          <a:prstGeom prst="rect">
                            <a:avLst/>
                          </a:prstGeom>
                          <a:noFill/>
                          <a:ln>
                            <a:noFill/>
                          </a:ln>
                        </pic:spPr>
                      </pic:pic>
                    </a:graphicData>
                  </a:graphic>
                </wp:inline>
              </w:drawing>
            </w:r>
          </w:p>
          <w:p w14:paraId="104BB5FE" w14:textId="77777777" w:rsidR="00BA21A0" w:rsidRDefault="00BA21A0" w:rsidP="00595C18">
            <w:pPr>
              <w:pStyle w:val="NoSpacing"/>
              <w:rPr>
                <w:b/>
              </w:rPr>
            </w:pPr>
          </w:p>
          <w:p w14:paraId="43918FEA" w14:textId="77777777" w:rsidR="00BA21A0" w:rsidRDefault="00BA21A0" w:rsidP="00595C18">
            <w:pPr>
              <w:pStyle w:val="NoSpacing"/>
              <w:rPr>
                <w:b/>
              </w:rPr>
            </w:pPr>
          </w:p>
          <w:p w14:paraId="424AD827" w14:textId="77777777" w:rsidR="00233D4F" w:rsidRDefault="00233D4F" w:rsidP="00595C18">
            <w:pPr>
              <w:pStyle w:val="NoSpacing"/>
              <w:rPr>
                <w:lang w:val="en-US"/>
              </w:rPr>
            </w:pPr>
          </w:p>
          <w:p w14:paraId="4C532955" w14:textId="77777777" w:rsidR="00233D4F" w:rsidRPr="00A04377" w:rsidRDefault="00233D4F" w:rsidP="00595C18">
            <w:pPr>
              <w:pStyle w:val="NoSpacing"/>
              <w:rPr>
                <w:noProof w:val="0"/>
                <w:lang w:val="en-US"/>
              </w:rPr>
            </w:pPr>
          </w:p>
        </w:tc>
        <w:tc>
          <w:tcPr>
            <w:tcW w:w="8306" w:type="dxa"/>
          </w:tcPr>
          <w:p w14:paraId="2D658190" w14:textId="77777777" w:rsidR="00C111C3" w:rsidRDefault="00C111C3" w:rsidP="00C111C3">
            <w:pPr>
              <w:spacing w:after="0"/>
              <w:jc w:val="both"/>
              <w:rPr>
                <w:b/>
                <w:lang w:val="en-US"/>
              </w:rPr>
            </w:pPr>
            <w:r w:rsidRPr="00C111C3">
              <w:rPr>
                <w:b/>
                <w:lang w:val="en-US"/>
              </w:rPr>
              <w:t xml:space="preserve">Control Change Management </w:t>
            </w:r>
            <w:r w:rsidR="00EE7603">
              <w:rPr>
                <w:b/>
                <w:lang w:val="en-US"/>
              </w:rPr>
              <w:t>Tool</w:t>
            </w:r>
            <w:r w:rsidRPr="00C111C3">
              <w:rPr>
                <w:b/>
                <w:lang w:val="en-US"/>
              </w:rPr>
              <w:t xml:space="preserve"> </w:t>
            </w:r>
          </w:p>
          <w:p w14:paraId="2A28496E" w14:textId="77777777" w:rsidR="007B7424" w:rsidRDefault="007B7424" w:rsidP="00595C18">
            <w:pPr>
              <w:spacing w:after="0"/>
              <w:jc w:val="both"/>
              <w:rPr>
                <w:b/>
                <w:lang w:val="en-US"/>
              </w:rPr>
            </w:pPr>
          </w:p>
          <w:p w14:paraId="6695CBD0" w14:textId="77777777" w:rsidR="004F5D0D" w:rsidRDefault="00C111C3" w:rsidP="00595C18">
            <w:pPr>
              <w:spacing w:after="0"/>
              <w:jc w:val="both"/>
              <w:rPr>
                <w:lang w:val="en-US"/>
              </w:rPr>
            </w:pPr>
            <w:r w:rsidRPr="00C111C3">
              <w:rPr>
                <w:lang w:val="en-US"/>
              </w:rPr>
              <w:t>This is a part of Risk Management called GRACE (an IBM product). Risks have controls, And the controlled changes of the GRACE control library via a request and approval interface is what CCMT does.</w:t>
            </w:r>
            <w:r w:rsidRPr="002D3E2A">
              <w:rPr>
                <w:lang w:val="en-US"/>
              </w:rPr>
              <w:t xml:space="preserve"> </w:t>
            </w:r>
          </w:p>
          <w:p w14:paraId="1BB8D603" w14:textId="77777777" w:rsidR="00C111C3" w:rsidRPr="00C111C3" w:rsidRDefault="00C111C3" w:rsidP="00595C18">
            <w:pPr>
              <w:spacing w:after="0"/>
              <w:jc w:val="both"/>
              <w:rPr>
                <w:lang w:val="en-US"/>
              </w:rPr>
            </w:pPr>
          </w:p>
          <w:p w14:paraId="1CF6F6B3" w14:textId="77777777" w:rsidR="00DE26C6" w:rsidRPr="00DE26C6" w:rsidRDefault="00233D4F" w:rsidP="00DE26C6">
            <w:pPr>
              <w:pStyle w:val="Heading3"/>
              <w:tabs>
                <w:tab w:val="left" w:pos="540"/>
                <w:tab w:val="left" w:pos="3420"/>
              </w:tabs>
              <w:spacing w:before="0"/>
              <w:contextualSpacing/>
              <w:jc w:val="both"/>
            </w:pPr>
            <w:r w:rsidRPr="00527E4E">
              <w:rPr>
                <w:rFonts w:ascii="Cambria" w:hAnsi="Cambria" w:cs="Arial"/>
                <w:bCs w:val="0"/>
                <w:color w:val="000000"/>
                <w:u w:val="single"/>
              </w:rPr>
              <w:t>Responsibilities</w:t>
            </w:r>
          </w:p>
          <w:p w14:paraId="4963010D" w14:textId="6341A552" w:rsidR="00DE26C6" w:rsidRPr="002D3E2A" w:rsidRDefault="00DE26C6" w:rsidP="00DE26C6">
            <w:pPr>
              <w:pStyle w:val="ListParagraph"/>
              <w:numPr>
                <w:ilvl w:val="0"/>
                <w:numId w:val="10"/>
              </w:numPr>
              <w:spacing w:after="0"/>
              <w:jc w:val="both"/>
              <w:rPr>
                <w:lang w:val="en-US"/>
              </w:rPr>
            </w:pPr>
            <w:r w:rsidRPr="002D3E2A">
              <w:rPr>
                <w:lang w:val="en-US"/>
              </w:rPr>
              <w:t>Understand new requirements for building the portal and develop prototypes for sign off.</w:t>
            </w:r>
          </w:p>
          <w:p w14:paraId="762C2942" w14:textId="77777777" w:rsidR="00233D4F" w:rsidRPr="002D3E2A" w:rsidRDefault="00233D4F" w:rsidP="00595C18">
            <w:pPr>
              <w:pStyle w:val="ListParagraph"/>
              <w:numPr>
                <w:ilvl w:val="0"/>
                <w:numId w:val="10"/>
              </w:numPr>
              <w:spacing w:after="0"/>
              <w:ind w:left="357" w:hanging="357"/>
              <w:jc w:val="both"/>
              <w:rPr>
                <w:lang w:val="en-US"/>
              </w:rPr>
            </w:pPr>
            <w:r w:rsidRPr="002D3E2A">
              <w:rPr>
                <w:lang w:val="en-US"/>
              </w:rPr>
              <w:t xml:space="preserve">Used </w:t>
            </w:r>
            <w:r w:rsidR="00C111C3">
              <w:rPr>
                <w:lang w:val="en-US"/>
              </w:rPr>
              <w:t>Java, Spring MVC,</w:t>
            </w:r>
            <w:r w:rsidR="00C111C3" w:rsidRPr="00C111C3">
              <w:rPr>
                <w:lang w:val="en-US"/>
              </w:rPr>
              <w:t xml:space="preserve"> Restful Webservices</w:t>
            </w:r>
            <w:r w:rsidR="00C111C3">
              <w:rPr>
                <w:lang w:val="en-US"/>
              </w:rPr>
              <w:t xml:space="preserve"> and Hibernate</w:t>
            </w:r>
            <w:r w:rsidRPr="002D3E2A">
              <w:rPr>
                <w:lang w:val="en-US"/>
              </w:rPr>
              <w:t xml:space="preserve"> to make web pages dynamic.</w:t>
            </w:r>
          </w:p>
          <w:p w14:paraId="1737CB81" w14:textId="77777777" w:rsidR="00233D4F" w:rsidRPr="00C111C3" w:rsidRDefault="00C111C3" w:rsidP="00C111C3">
            <w:pPr>
              <w:pStyle w:val="ListParagraph"/>
              <w:numPr>
                <w:ilvl w:val="0"/>
                <w:numId w:val="10"/>
              </w:numPr>
              <w:spacing w:after="0"/>
              <w:ind w:left="357" w:hanging="357"/>
              <w:jc w:val="both"/>
              <w:rPr>
                <w:lang w:val="en-US"/>
              </w:rPr>
            </w:pPr>
            <w:r w:rsidRPr="00C111C3">
              <w:rPr>
                <w:lang w:val="en-US"/>
              </w:rPr>
              <w:t>Involved in writing Business Logic, Service classes and data access layer</w:t>
            </w:r>
            <w:r w:rsidR="00233D4F" w:rsidRPr="002D3E2A">
              <w:rPr>
                <w:lang w:val="en-US"/>
              </w:rPr>
              <w:t>.</w:t>
            </w:r>
          </w:p>
          <w:p w14:paraId="5286D786" w14:textId="77777777" w:rsidR="00C111C3" w:rsidRPr="00EA24D0" w:rsidRDefault="00C111C3" w:rsidP="00EA24D0">
            <w:pPr>
              <w:pStyle w:val="ListParagraph"/>
              <w:numPr>
                <w:ilvl w:val="0"/>
                <w:numId w:val="10"/>
              </w:numPr>
              <w:spacing w:after="0"/>
              <w:ind w:left="357" w:hanging="357"/>
              <w:jc w:val="both"/>
              <w:rPr>
                <w:lang w:val="en-US"/>
              </w:rPr>
            </w:pPr>
            <w:r w:rsidRPr="00C111C3">
              <w:rPr>
                <w:lang w:val="en-US"/>
              </w:rPr>
              <w:t>Involved in writing RESTful API as per the requirement specifications</w:t>
            </w:r>
            <w:r>
              <w:rPr>
                <w:lang w:val="en-US"/>
              </w:rPr>
              <w:t>.</w:t>
            </w:r>
          </w:p>
          <w:p w14:paraId="1A070A58" w14:textId="77777777" w:rsidR="00233D4F" w:rsidRDefault="00C111C3" w:rsidP="00595C18">
            <w:pPr>
              <w:pStyle w:val="ListParagraph"/>
              <w:numPr>
                <w:ilvl w:val="0"/>
                <w:numId w:val="10"/>
              </w:numPr>
              <w:spacing w:after="0"/>
              <w:ind w:left="357" w:hanging="357"/>
              <w:jc w:val="both"/>
              <w:rPr>
                <w:lang w:val="en-US"/>
              </w:rPr>
            </w:pPr>
            <w:r>
              <w:rPr>
                <w:lang w:val="en-US"/>
              </w:rPr>
              <w:t>C</w:t>
            </w:r>
            <w:r w:rsidR="00233D4F" w:rsidRPr="002D3E2A">
              <w:rPr>
                <w:lang w:val="en-US"/>
              </w:rPr>
              <w:t xml:space="preserve">oordinated with </w:t>
            </w:r>
            <w:r>
              <w:rPr>
                <w:lang w:val="en-US"/>
              </w:rPr>
              <w:t>UI</w:t>
            </w:r>
            <w:r w:rsidR="00233D4F" w:rsidRPr="002D3E2A">
              <w:rPr>
                <w:lang w:val="en-US"/>
              </w:rPr>
              <w:t xml:space="preserve"> team, QA team, Scrum master, Product Owner and Senior management to refine requirements and address issues</w:t>
            </w:r>
          </w:p>
          <w:p w14:paraId="1B24A391" w14:textId="77777777" w:rsidR="00EA24D0" w:rsidRPr="002D3E2A" w:rsidRDefault="00EA24D0" w:rsidP="00595C18">
            <w:pPr>
              <w:pStyle w:val="ListParagraph"/>
              <w:numPr>
                <w:ilvl w:val="0"/>
                <w:numId w:val="10"/>
              </w:numPr>
              <w:spacing w:after="0"/>
              <w:ind w:left="357" w:hanging="357"/>
              <w:jc w:val="both"/>
              <w:rPr>
                <w:lang w:val="en-US"/>
              </w:rPr>
            </w:pPr>
            <w:r>
              <w:rPr>
                <w:lang w:val="en-US"/>
              </w:rPr>
              <w:t xml:space="preserve">Handeling full post development support. </w:t>
            </w:r>
          </w:p>
          <w:p w14:paraId="67A3C418" w14:textId="77777777" w:rsidR="00233D4F" w:rsidRPr="002D3E2A" w:rsidRDefault="00233D4F" w:rsidP="00595C18">
            <w:pPr>
              <w:spacing w:after="0"/>
              <w:rPr>
                <w:rFonts w:ascii="Verdana" w:hAnsi="Verdana" w:cs="Tahoma"/>
                <w:color w:val="222222"/>
                <w:sz w:val="20"/>
                <w:szCs w:val="20"/>
                <w:shd w:val="clear" w:color="auto" w:fill="FFFFFF"/>
                <w:lang w:val="en-US"/>
              </w:rPr>
            </w:pPr>
          </w:p>
          <w:p w14:paraId="10A6C56E" w14:textId="744C4DF7" w:rsidR="00233D4F" w:rsidRPr="00A04377" w:rsidRDefault="00233D4F" w:rsidP="00C111C3">
            <w:pPr>
              <w:spacing w:after="0"/>
              <w:contextualSpacing/>
              <w:rPr>
                <w:noProof w:val="0"/>
                <w:lang w:val="en-US"/>
              </w:rPr>
            </w:pPr>
            <w:r w:rsidRPr="002D3E2A">
              <w:rPr>
                <w:b/>
                <w:lang w:val="en-US"/>
              </w:rPr>
              <w:t xml:space="preserve">Environment : </w:t>
            </w:r>
            <w:r w:rsidR="00C111C3">
              <w:rPr>
                <w:lang w:val="en-US"/>
              </w:rPr>
              <w:t>Java, Spring</w:t>
            </w:r>
            <w:r w:rsidR="00446349">
              <w:rPr>
                <w:lang w:val="en-US"/>
              </w:rPr>
              <w:t>Boot</w:t>
            </w:r>
            <w:bookmarkStart w:id="0" w:name="_GoBack"/>
            <w:bookmarkEnd w:id="0"/>
            <w:r w:rsidR="00C111C3">
              <w:rPr>
                <w:lang w:val="en-US"/>
              </w:rPr>
              <w:t>, Hibernate,</w:t>
            </w:r>
            <w:r w:rsidRPr="002D3E2A">
              <w:rPr>
                <w:lang w:val="en-US"/>
              </w:rPr>
              <w:t xml:space="preserve"> </w:t>
            </w:r>
            <w:r w:rsidR="00725BF9" w:rsidRPr="002D3E2A">
              <w:rPr>
                <w:lang w:val="en-US"/>
              </w:rPr>
              <w:t xml:space="preserve">Angular </w:t>
            </w:r>
            <w:r w:rsidR="00C111C3">
              <w:rPr>
                <w:lang w:val="en-US"/>
              </w:rPr>
              <w:t>7</w:t>
            </w:r>
            <w:r w:rsidR="00725BF9" w:rsidRPr="002D3E2A">
              <w:rPr>
                <w:lang w:val="en-US"/>
              </w:rPr>
              <w:t xml:space="preserve"> (type Script),</w:t>
            </w:r>
            <w:r w:rsidRPr="002D3E2A">
              <w:rPr>
                <w:lang w:val="en-US"/>
              </w:rPr>
              <w:t xml:space="preserve"> JavaScript, Sublime, Eclipse JavaEE IDE, Agile.</w:t>
            </w:r>
          </w:p>
        </w:tc>
      </w:tr>
      <w:tr w:rsidR="00C76DA5" w:rsidRPr="00020D71" w14:paraId="0BD469B0" w14:textId="77777777" w:rsidTr="0010700A">
        <w:tblPrEx>
          <w:tblCellMar>
            <w:top w:w="216" w:type="dxa"/>
            <w:left w:w="115" w:type="dxa"/>
            <w:bottom w:w="216" w:type="dxa"/>
            <w:right w:w="115" w:type="dxa"/>
          </w:tblCellMar>
        </w:tblPrEx>
        <w:trPr>
          <w:trHeight w:val="598"/>
          <w:jc w:val="center"/>
        </w:trPr>
        <w:tc>
          <w:tcPr>
            <w:tcW w:w="2651" w:type="dxa"/>
          </w:tcPr>
          <w:p w14:paraId="7AA8511A" w14:textId="77777777" w:rsidR="00EA24D0" w:rsidRDefault="00EA24D0" w:rsidP="005465E8">
            <w:pPr>
              <w:pStyle w:val="NoSpacing"/>
              <w:rPr>
                <w:noProof w:val="0"/>
                <w:lang w:val="en-US"/>
              </w:rPr>
            </w:pPr>
            <w:r>
              <w:rPr>
                <w:b/>
              </w:rPr>
              <w:t>EHR</w:t>
            </w:r>
            <w:r>
              <w:rPr>
                <w:noProof w:val="0"/>
                <w:lang w:val="en-US"/>
              </w:rPr>
              <w:t xml:space="preserve"> </w:t>
            </w:r>
          </w:p>
          <w:p w14:paraId="263C47EF" w14:textId="77777777" w:rsidR="003E042E" w:rsidRDefault="00EA24D0" w:rsidP="005465E8">
            <w:pPr>
              <w:pStyle w:val="NoSpacing"/>
              <w:rPr>
                <w:noProof w:val="0"/>
                <w:lang w:val="en-US"/>
              </w:rPr>
            </w:pPr>
            <w:r>
              <w:rPr>
                <w:noProof w:val="0"/>
                <w:lang w:val="en-US"/>
              </w:rPr>
              <w:t>Apr</w:t>
            </w:r>
            <w:r w:rsidR="00EB192F">
              <w:rPr>
                <w:noProof w:val="0"/>
                <w:lang w:val="en-US"/>
              </w:rPr>
              <w:t xml:space="preserve"> </w:t>
            </w:r>
            <w:r w:rsidR="000C1B59">
              <w:rPr>
                <w:noProof w:val="0"/>
                <w:lang w:val="en-US"/>
              </w:rPr>
              <w:t>1</w:t>
            </w:r>
            <w:r>
              <w:rPr>
                <w:noProof w:val="0"/>
                <w:lang w:val="en-US"/>
              </w:rPr>
              <w:t>8</w:t>
            </w:r>
            <w:r w:rsidR="00EB192F">
              <w:rPr>
                <w:noProof w:val="0"/>
                <w:lang w:val="en-US"/>
              </w:rPr>
              <w:t xml:space="preserve"> –</w:t>
            </w:r>
            <w:r w:rsidR="00430B35" w:rsidRPr="00A04377">
              <w:rPr>
                <w:noProof w:val="0"/>
                <w:lang w:val="en-US"/>
              </w:rPr>
              <w:t xml:space="preserve"> </w:t>
            </w:r>
            <w:r>
              <w:rPr>
                <w:noProof w:val="0"/>
                <w:lang w:val="en-US"/>
              </w:rPr>
              <w:t>Oct 18</w:t>
            </w:r>
          </w:p>
          <w:p w14:paraId="71A06E78" w14:textId="77777777" w:rsidR="00EA24D0" w:rsidRDefault="00EA24D0" w:rsidP="005465E8">
            <w:pPr>
              <w:pStyle w:val="NoSpacing"/>
              <w:rPr>
                <w:noProof w:val="0"/>
                <w:lang w:val="en-US"/>
              </w:rPr>
            </w:pPr>
          </w:p>
          <w:p w14:paraId="32BAD8D9" w14:textId="77777777" w:rsidR="00286A95" w:rsidRDefault="00286A95" w:rsidP="005465E8">
            <w:pPr>
              <w:pStyle w:val="NoSpacing"/>
              <w:rPr>
                <w:lang w:val="en-US"/>
              </w:rPr>
            </w:pPr>
            <w:r>
              <w:rPr>
                <w:lang w:val="en-US"/>
              </w:rPr>
              <w:t xml:space="preserve">   </w:t>
            </w:r>
            <w:r w:rsidR="00247D8C" w:rsidRPr="00247D8C">
              <w:rPr>
                <w:lang w:val="en-US" w:eastAsia="ja-JP"/>
              </w:rPr>
              <w:drawing>
                <wp:inline distT="0" distB="0" distL="0" distR="0" wp14:anchorId="7D5827AF" wp14:editId="39F76587">
                  <wp:extent cx="1439545" cy="342888"/>
                  <wp:effectExtent l="0" t="0" r="0" b="635"/>
                  <wp:docPr id="27" name="Picture 27" descr="C:\Users\Arvind\Desktop\BU-logo-with-NAAC-G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vind\Desktop\BU-logo-with-NAAC-Grad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9771" cy="352469"/>
                          </a:xfrm>
                          <a:prstGeom prst="rect">
                            <a:avLst/>
                          </a:prstGeom>
                          <a:noFill/>
                          <a:ln>
                            <a:noFill/>
                          </a:ln>
                        </pic:spPr>
                      </pic:pic>
                    </a:graphicData>
                  </a:graphic>
                </wp:inline>
              </w:drawing>
            </w:r>
          </w:p>
          <w:p w14:paraId="451DBBFF" w14:textId="77777777" w:rsidR="00BA21A0" w:rsidRDefault="00BA21A0" w:rsidP="005465E8">
            <w:pPr>
              <w:pStyle w:val="NoSpacing"/>
              <w:rPr>
                <w:lang w:val="en-US"/>
              </w:rPr>
            </w:pPr>
          </w:p>
          <w:p w14:paraId="20C20433" w14:textId="77777777" w:rsidR="00BA21A0" w:rsidRDefault="00BA21A0" w:rsidP="005465E8">
            <w:pPr>
              <w:pStyle w:val="NoSpacing"/>
              <w:rPr>
                <w:lang w:val="en-US"/>
              </w:rPr>
            </w:pPr>
          </w:p>
          <w:p w14:paraId="4E27D4D8" w14:textId="77777777" w:rsidR="00BA21A0" w:rsidRDefault="00BA21A0" w:rsidP="005465E8">
            <w:pPr>
              <w:pStyle w:val="NoSpacing"/>
              <w:rPr>
                <w:lang w:val="en-US"/>
              </w:rPr>
            </w:pPr>
          </w:p>
          <w:p w14:paraId="691D44C6" w14:textId="77777777" w:rsidR="0016403E" w:rsidRDefault="0016403E" w:rsidP="005465E8">
            <w:pPr>
              <w:pStyle w:val="NoSpacing"/>
              <w:rPr>
                <w:lang w:val="en-US"/>
              </w:rPr>
            </w:pPr>
          </w:p>
          <w:p w14:paraId="22E445C2" w14:textId="77777777" w:rsidR="0016403E" w:rsidRPr="00A04377" w:rsidRDefault="0016403E" w:rsidP="005465E8">
            <w:pPr>
              <w:pStyle w:val="NoSpacing"/>
              <w:rPr>
                <w:noProof w:val="0"/>
                <w:lang w:val="en-US"/>
              </w:rPr>
            </w:pPr>
          </w:p>
        </w:tc>
        <w:tc>
          <w:tcPr>
            <w:tcW w:w="8306" w:type="dxa"/>
          </w:tcPr>
          <w:p w14:paraId="2A54F78C" w14:textId="77777777" w:rsidR="00EA24D0" w:rsidRDefault="00247D8C" w:rsidP="004A7C2F">
            <w:pPr>
              <w:spacing w:after="0"/>
              <w:jc w:val="both"/>
              <w:rPr>
                <w:b/>
                <w:lang w:val="en-US"/>
              </w:rPr>
            </w:pPr>
            <w:r w:rsidRPr="00020D71">
              <w:rPr>
                <w:b/>
                <w:lang w:val="en-US"/>
              </w:rPr>
              <w:lastRenderedPageBreak/>
              <w:t>Electronic Health Record Management System</w:t>
            </w:r>
            <w:r w:rsidRPr="00247D8C">
              <w:rPr>
                <w:b/>
                <w:lang w:val="en-US"/>
              </w:rPr>
              <w:t xml:space="preserve"> (Blockchain - Ethereum) </w:t>
            </w:r>
          </w:p>
          <w:p w14:paraId="18A9880F" w14:textId="77777777" w:rsidR="00247D8C" w:rsidRDefault="00247D8C" w:rsidP="004A7C2F">
            <w:pPr>
              <w:spacing w:after="0"/>
              <w:jc w:val="both"/>
              <w:rPr>
                <w:lang w:val="en-US"/>
              </w:rPr>
            </w:pPr>
          </w:p>
          <w:p w14:paraId="3AD564E4" w14:textId="77777777" w:rsidR="00EA24D0" w:rsidRPr="002D3E2A" w:rsidRDefault="00EA24D0" w:rsidP="004A7C2F">
            <w:pPr>
              <w:spacing w:after="0"/>
              <w:jc w:val="both"/>
              <w:rPr>
                <w:lang w:val="en-US"/>
              </w:rPr>
            </w:pPr>
            <w:r w:rsidRPr="00EA24D0">
              <w:rPr>
                <w:lang w:val="en-US"/>
              </w:rPr>
              <w:t xml:space="preserve">The EHR system design gives patients an immutable log of their medical history, which is not only comprehensive, but also accessible and credible. This restores patient agency, as participants are now more fully informed of their medical history and any modifications to it. Through permission management on the Blockchain, we </w:t>
            </w:r>
            <w:r w:rsidRPr="00EA24D0">
              <w:rPr>
                <w:lang w:val="en-US"/>
              </w:rPr>
              <w:lastRenderedPageBreak/>
              <w:t>enable patient-vetted data exchange between medical jurisdictions and an interoperable content management system for the physicians supervising these records. The Blockchain ledger keeps an auditable history of medical interactions between patients and providers.</w:t>
            </w:r>
          </w:p>
          <w:p w14:paraId="278C5692" w14:textId="77777777" w:rsidR="0009259F" w:rsidRPr="002D3E2A" w:rsidRDefault="0009259F" w:rsidP="0009259F">
            <w:pPr>
              <w:spacing w:after="0"/>
              <w:jc w:val="both"/>
              <w:rPr>
                <w:rFonts w:ascii="Cambria" w:hAnsi="Cambria" w:cs="Arial"/>
                <w:bCs/>
                <w:color w:val="000000"/>
                <w:u w:val="single"/>
                <w:lang w:val="en-US"/>
              </w:rPr>
            </w:pPr>
          </w:p>
          <w:p w14:paraId="4DE1ED6A" w14:textId="77777777" w:rsidR="00FB1956" w:rsidRPr="00527E4E" w:rsidRDefault="00930EC0" w:rsidP="00930EC0">
            <w:pPr>
              <w:pStyle w:val="Heading3"/>
              <w:tabs>
                <w:tab w:val="left" w:pos="540"/>
                <w:tab w:val="left" w:pos="3420"/>
              </w:tabs>
              <w:spacing w:before="0"/>
              <w:contextualSpacing/>
              <w:jc w:val="both"/>
              <w:rPr>
                <w:rFonts w:ascii="Cambria" w:hAnsi="Cambria" w:cs="Arial"/>
                <w:bCs w:val="0"/>
                <w:caps/>
                <w:color w:val="000000"/>
                <w:u w:val="single"/>
              </w:rPr>
            </w:pPr>
            <w:r w:rsidRPr="00527E4E">
              <w:rPr>
                <w:rFonts w:ascii="Cambria" w:hAnsi="Cambria" w:cs="Arial"/>
                <w:bCs w:val="0"/>
                <w:color w:val="000000"/>
                <w:u w:val="single"/>
              </w:rPr>
              <w:t>Responsibilities</w:t>
            </w:r>
          </w:p>
          <w:p w14:paraId="6F5DD532" w14:textId="77777777" w:rsidR="009F56D6" w:rsidRPr="009F56D6" w:rsidRDefault="009F56D6" w:rsidP="009F56D6">
            <w:pPr>
              <w:pStyle w:val="ListParagraph"/>
              <w:numPr>
                <w:ilvl w:val="0"/>
                <w:numId w:val="10"/>
              </w:numPr>
              <w:spacing w:after="0"/>
              <w:jc w:val="both"/>
              <w:rPr>
                <w:lang w:val="en-US"/>
              </w:rPr>
            </w:pPr>
            <w:r w:rsidRPr="002D3E2A">
              <w:rPr>
                <w:lang w:val="en-US"/>
              </w:rPr>
              <w:t>Requirement understanding, discussion with seniors and team members.</w:t>
            </w:r>
          </w:p>
          <w:p w14:paraId="7DC8C942" w14:textId="77777777" w:rsidR="009F56D6" w:rsidRPr="009F56D6" w:rsidRDefault="009F56D6" w:rsidP="009F56D6">
            <w:pPr>
              <w:pStyle w:val="ListParagraph"/>
              <w:numPr>
                <w:ilvl w:val="0"/>
                <w:numId w:val="10"/>
              </w:numPr>
              <w:spacing w:after="0"/>
              <w:jc w:val="both"/>
              <w:rPr>
                <w:lang w:val="en-US"/>
              </w:rPr>
            </w:pPr>
            <w:r w:rsidRPr="009F56D6">
              <w:rPr>
                <w:lang w:val="en-US"/>
              </w:rPr>
              <w:t xml:space="preserve">Handled </w:t>
            </w:r>
            <w:r>
              <w:rPr>
                <w:lang w:val="en-US"/>
              </w:rPr>
              <w:t>setting up the Blockchain System</w:t>
            </w:r>
          </w:p>
          <w:p w14:paraId="6F277C7D" w14:textId="333C13B8" w:rsidR="009F56D6" w:rsidRDefault="009F56D6" w:rsidP="009F56D6">
            <w:pPr>
              <w:pStyle w:val="ListParagraph"/>
              <w:numPr>
                <w:ilvl w:val="0"/>
                <w:numId w:val="10"/>
              </w:numPr>
              <w:spacing w:after="0"/>
              <w:jc w:val="both"/>
              <w:rPr>
                <w:lang w:val="en-US"/>
              </w:rPr>
            </w:pPr>
            <w:r w:rsidRPr="009F56D6">
              <w:rPr>
                <w:lang w:val="en-US"/>
              </w:rPr>
              <w:t xml:space="preserve">Involved in developing rest API’s using </w:t>
            </w:r>
            <w:r>
              <w:rPr>
                <w:lang w:val="en-US"/>
              </w:rPr>
              <w:t>Restful API.</w:t>
            </w:r>
          </w:p>
          <w:p w14:paraId="58DFB87A" w14:textId="77777777" w:rsidR="009F56D6" w:rsidRDefault="009F56D6" w:rsidP="009F56D6">
            <w:pPr>
              <w:pStyle w:val="ListParagraph"/>
              <w:numPr>
                <w:ilvl w:val="0"/>
                <w:numId w:val="10"/>
              </w:numPr>
              <w:spacing w:after="0"/>
              <w:jc w:val="both"/>
              <w:rPr>
                <w:lang w:val="en-US"/>
              </w:rPr>
            </w:pPr>
            <w:r w:rsidRPr="009F56D6">
              <w:rPr>
                <w:lang w:val="en-US"/>
              </w:rPr>
              <w:t xml:space="preserve">Involved in </w:t>
            </w:r>
            <w:r>
              <w:rPr>
                <w:lang w:val="en-US"/>
              </w:rPr>
              <w:t>Producing and Consuming</w:t>
            </w:r>
            <w:r w:rsidRPr="009F56D6">
              <w:rPr>
                <w:lang w:val="en-US"/>
              </w:rPr>
              <w:t xml:space="preserve"> RESTful </w:t>
            </w:r>
            <w:r>
              <w:rPr>
                <w:lang w:val="en-US"/>
              </w:rPr>
              <w:t>Services.</w:t>
            </w:r>
          </w:p>
          <w:p w14:paraId="19B4FDE9" w14:textId="77777777" w:rsidR="009F56D6" w:rsidRPr="009F56D6" w:rsidRDefault="009F56D6" w:rsidP="009F56D6">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9F56D6">
              <w:rPr>
                <w:lang w:val="en-US"/>
              </w:rPr>
              <w:t>Involved in writing Business Logic, Service classes and data access layer.</w:t>
            </w:r>
          </w:p>
          <w:p w14:paraId="1CF4EA9A" w14:textId="1E8A007F" w:rsidR="004C3423" w:rsidRPr="00CB4D2E" w:rsidRDefault="009F56D6" w:rsidP="00CB4D2E">
            <w:pPr>
              <w:pStyle w:val="ListParagraph"/>
              <w:numPr>
                <w:ilvl w:val="0"/>
                <w:numId w:val="10"/>
              </w:numPr>
              <w:spacing w:after="0"/>
              <w:jc w:val="both"/>
              <w:rPr>
                <w:lang w:val="en-US"/>
              </w:rPr>
            </w:pPr>
            <w:r w:rsidRPr="009F56D6">
              <w:rPr>
                <w:lang w:val="en-US"/>
              </w:rPr>
              <w:t>Database design</w:t>
            </w:r>
          </w:p>
          <w:p w14:paraId="7AD8D089" w14:textId="77777777" w:rsidR="009F56D6" w:rsidRDefault="009F56D6" w:rsidP="003F48FF">
            <w:pPr>
              <w:pStyle w:val="ListParagraph"/>
              <w:numPr>
                <w:ilvl w:val="0"/>
                <w:numId w:val="10"/>
              </w:numPr>
              <w:spacing w:after="0"/>
              <w:jc w:val="both"/>
              <w:rPr>
                <w:lang w:val="en-US"/>
              </w:rPr>
            </w:pPr>
            <w:r>
              <w:rPr>
                <w:lang w:val="en-US"/>
              </w:rPr>
              <w:t>Used RestFul API as Middleware to interact frontend as well as backend.</w:t>
            </w:r>
          </w:p>
          <w:p w14:paraId="6AC5199E" w14:textId="77777777" w:rsidR="00F16CED" w:rsidRDefault="00F16CED" w:rsidP="00F16CED">
            <w:pPr>
              <w:pStyle w:val="ListParagraph"/>
              <w:numPr>
                <w:ilvl w:val="0"/>
                <w:numId w:val="10"/>
              </w:numPr>
              <w:spacing w:after="0"/>
              <w:jc w:val="both"/>
              <w:rPr>
                <w:lang w:val="en-US"/>
              </w:rPr>
            </w:pPr>
            <w:r>
              <w:rPr>
                <w:lang w:val="en-US"/>
              </w:rPr>
              <w:t>I</w:t>
            </w:r>
            <w:r w:rsidRPr="00F16CED">
              <w:rPr>
                <w:lang w:val="en-US"/>
              </w:rPr>
              <w:t>nvolved in deployments , doing R and D and helping team for development</w:t>
            </w:r>
          </w:p>
          <w:p w14:paraId="2674BA5C" w14:textId="77777777" w:rsidR="009F56D6" w:rsidRPr="00BA21A0" w:rsidRDefault="009F56D6" w:rsidP="00BA21A0">
            <w:pPr>
              <w:spacing w:after="0"/>
              <w:jc w:val="both"/>
              <w:rPr>
                <w:lang w:val="en-US"/>
              </w:rPr>
            </w:pPr>
          </w:p>
          <w:p w14:paraId="671E2DEA" w14:textId="343837A2" w:rsidR="00720247" w:rsidRPr="00A04377" w:rsidRDefault="00930EC0" w:rsidP="00F16CED">
            <w:pPr>
              <w:spacing w:after="0"/>
              <w:contextualSpacing/>
              <w:rPr>
                <w:noProof w:val="0"/>
                <w:lang w:val="en-US"/>
              </w:rPr>
            </w:pPr>
            <w:r w:rsidRPr="00020D71">
              <w:rPr>
                <w:b/>
                <w:lang w:val="en-US"/>
              </w:rPr>
              <w:t>Environment</w:t>
            </w:r>
            <w:r w:rsidR="004C3423" w:rsidRPr="00020D71">
              <w:rPr>
                <w:b/>
                <w:lang w:val="en-US"/>
              </w:rPr>
              <w:t> :</w:t>
            </w:r>
            <w:r w:rsidR="004C3423" w:rsidRPr="00020D71">
              <w:rPr>
                <w:lang w:val="en-US"/>
              </w:rPr>
              <w:t xml:space="preserve"> </w:t>
            </w:r>
            <w:r w:rsidR="00CB4D2E">
              <w:rPr>
                <w:lang w:val="en-US"/>
              </w:rPr>
              <w:t>Java, Spring, Hibernate,</w:t>
            </w:r>
            <w:r w:rsidR="00F16CED" w:rsidRPr="00020D71">
              <w:rPr>
                <w:lang w:val="en-US"/>
              </w:rPr>
              <w:t xml:space="preserve"> </w:t>
            </w:r>
            <w:r w:rsidR="004C3423" w:rsidRPr="00020D71">
              <w:rPr>
                <w:lang w:val="en-US"/>
              </w:rPr>
              <w:t>Eclipse JavaEE IDE,</w:t>
            </w:r>
            <w:r w:rsidRPr="00020D71">
              <w:rPr>
                <w:lang w:val="en-US"/>
              </w:rPr>
              <w:t xml:space="preserve"> Agile</w:t>
            </w:r>
            <w:r w:rsidR="00F16CED" w:rsidRPr="00020D71">
              <w:rPr>
                <w:lang w:val="en-US"/>
              </w:rPr>
              <w:t>,GIT</w:t>
            </w:r>
            <w:r w:rsidRPr="00020D71">
              <w:rPr>
                <w:lang w:val="en-US"/>
              </w:rPr>
              <w:t>.</w:t>
            </w:r>
          </w:p>
        </w:tc>
      </w:tr>
      <w:tr w:rsidR="00C76DA5" w:rsidRPr="002D3E2A" w14:paraId="3872E74A" w14:textId="77777777" w:rsidTr="0010700A">
        <w:tblPrEx>
          <w:tblCellMar>
            <w:top w:w="216" w:type="dxa"/>
            <w:left w:w="115" w:type="dxa"/>
            <w:bottom w:w="216" w:type="dxa"/>
            <w:right w:w="115" w:type="dxa"/>
          </w:tblCellMar>
        </w:tblPrEx>
        <w:trPr>
          <w:trHeight w:val="143"/>
          <w:jc w:val="center"/>
        </w:trPr>
        <w:tc>
          <w:tcPr>
            <w:tcW w:w="2651" w:type="dxa"/>
          </w:tcPr>
          <w:p w14:paraId="6EE74C31" w14:textId="77777777" w:rsidR="00BA21A0" w:rsidRDefault="00BA21A0" w:rsidP="009C660F">
            <w:pPr>
              <w:pStyle w:val="NoSpacing"/>
              <w:rPr>
                <w:b/>
              </w:rPr>
            </w:pPr>
            <w:r>
              <w:rPr>
                <w:b/>
              </w:rPr>
              <w:lastRenderedPageBreak/>
              <w:t>PPM</w:t>
            </w:r>
          </w:p>
          <w:p w14:paraId="3A62EA0A" w14:textId="77777777" w:rsidR="009C660F" w:rsidRDefault="00BA21A0" w:rsidP="009C660F">
            <w:pPr>
              <w:pStyle w:val="NoSpacing"/>
              <w:rPr>
                <w:noProof w:val="0"/>
                <w:lang w:val="en-US"/>
              </w:rPr>
            </w:pPr>
            <w:r>
              <w:rPr>
                <w:noProof w:val="0"/>
                <w:lang w:val="en-US"/>
              </w:rPr>
              <w:t>Jan</w:t>
            </w:r>
            <w:r w:rsidR="00A405D2">
              <w:rPr>
                <w:noProof w:val="0"/>
                <w:lang w:val="en-US"/>
              </w:rPr>
              <w:t xml:space="preserve"> </w:t>
            </w:r>
            <w:r>
              <w:rPr>
                <w:noProof w:val="0"/>
                <w:lang w:val="en-US"/>
              </w:rPr>
              <w:t>18</w:t>
            </w:r>
            <w:r w:rsidR="00930EC0" w:rsidRPr="00930EC0">
              <w:rPr>
                <w:noProof w:val="0"/>
                <w:lang w:val="en-US"/>
              </w:rPr>
              <w:t xml:space="preserve"> - </w:t>
            </w:r>
            <w:r>
              <w:rPr>
                <w:noProof w:val="0"/>
                <w:lang w:val="en-US"/>
              </w:rPr>
              <w:t>Apr</w:t>
            </w:r>
            <w:r w:rsidR="00930EC0" w:rsidRPr="00930EC0">
              <w:rPr>
                <w:noProof w:val="0"/>
                <w:lang w:val="en-US"/>
              </w:rPr>
              <w:t xml:space="preserve"> 1</w:t>
            </w:r>
            <w:r>
              <w:rPr>
                <w:noProof w:val="0"/>
                <w:lang w:val="en-US"/>
              </w:rPr>
              <w:t>8</w:t>
            </w:r>
          </w:p>
          <w:p w14:paraId="7FB94D62" w14:textId="77777777" w:rsidR="00336BDB" w:rsidRDefault="00183A00" w:rsidP="009C660F">
            <w:pPr>
              <w:pStyle w:val="NoSpacing"/>
              <w:rPr>
                <w:noProof w:val="0"/>
                <w:lang w:val="en-US"/>
              </w:rPr>
            </w:pPr>
            <w:r>
              <w:rPr>
                <w:noProof w:val="0"/>
                <w:lang w:val="en-US"/>
              </w:rPr>
              <w:t xml:space="preserve"> </w:t>
            </w:r>
          </w:p>
          <w:p w14:paraId="02DA9AF2" w14:textId="77777777" w:rsidR="00286A95" w:rsidRDefault="00BA21A0" w:rsidP="009C660F">
            <w:pPr>
              <w:pStyle w:val="NoSpacing"/>
              <w:rPr>
                <w:b/>
                <w:noProof w:val="0"/>
                <w:lang w:val="en-US"/>
              </w:rPr>
            </w:pPr>
            <w:r w:rsidRPr="00BA21A0">
              <w:rPr>
                <w:lang w:val="en-US" w:eastAsia="ja-JP"/>
              </w:rPr>
              <w:drawing>
                <wp:inline distT="0" distB="0" distL="0" distR="0" wp14:anchorId="62FEB6BF" wp14:editId="60B59AE5">
                  <wp:extent cx="581025" cy="447675"/>
                  <wp:effectExtent l="0" t="0" r="9525" b="9525"/>
                  <wp:docPr id="28" name="Picture 28" descr="C:\Users\Arvind\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vind\Desktop\downloa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512" cy="455755"/>
                          </a:xfrm>
                          <a:prstGeom prst="rect">
                            <a:avLst/>
                          </a:prstGeom>
                          <a:noFill/>
                          <a:ln>
                            <a:noFill/>
                          </a:ln>
                        </pic:spPr>
                      </pic:pic>
                    </a:graphicData>
                  </a:graphic>
                </wp:inline>
              </w:drawing>
            </w:r>
          </w:p>
          <w:p w14:paraId="1776F096" w14:textId="77777777" w:rsidR="00286A95" w:rsidRDefault="00286A95" w:rsidP="009C660F">
            <w:pPr>
              <w:pStyle w:val="NoSpacing"/>
              <w:rPr>
                <w:b/>
                <w:noProof w:val="0"/>
                <w:lang w:val="en-US"/>
              </w:rPr>
            </w:pPr>
          </w:p>
          <w:p w14:paraId="48F86696" w14:textId="77777777" w:rsidR="00632F6F" w:rsidRPr="002D3E2A" w:rsidRDefault="00632F6F" w:rsidP="009C660F">
            <w:pPr>
              <w:pStyle w:val="NoSpacing"/>
              <w:rPr>
                <w:noProof w:val="0"/>
                <w:lang w:val="it-IT"/>
              </w:rPr>
            </w:pPr>
          </w:p>
        </w:tc>
        <w:tc>
          <w:tcPr>
            <w:tcW w:w="8306" w:type="dxa"/>
          </w:tcPr>
          <w:p w14:paraId="7C846CE5" w14:textId="77777777" w:rsidR="00177004" w:rsidRDefault="00BA21A0" w:rsidP="00884161">
            <w:pPr>
              <w:pStyle w:val="Heading3"/>
              <w:tabs>
                <w:tab w:val="left" w:pos="540"/>
                <w:tab w:val="left" w:pos="3420"/>
              </w:tabs>
              <w:spacing w:before="0"/>
              <w:contextualSpacing/>
              <w:jc w:val="both"/>
              <w:rPr>
                <w:rFonts w:eastAsiaTheme="minorHAnsi" w:cstheme="minorBidi"/>
                <w:bCs w:val="0"/>
                <w:color w:val="auto"/>
                <w:lang w:val="en-US"/>
              </w:rPr>
            </w:pPr>
            <w:r w:rsidRPr="00BA21A0">
              <w:rPr>
                <w:rFonts w:eastAsiaTheme="minorHAnsi" w:cstheme="minorBidi"/>
                <w:bCs w:val="0"/>
                <w:color w:val="auto"/>
                <w:lang w:val="en-US"/>
              </w:rPr>
              <w:t>Professional Promotional Management</w:t>
            </w:r>
          </w:p>
          <w:p w14:paraId="7F527650" w14:textId="77777777" w:rsidR="00C76DA5" w:rsidRPr="00C76DA5" w:rsidRDefault="00C76DA5" w:rsidP="00C76DA5">
            <w:pPr>
              <w:rPr>
                <w:lang w:val="en-US"/>
              </w:rPr>
            </w:pPr>
          </w:p>
          <w:p w14:paraId="1991D546" w14:textId="77777777" w:rsidR="00930EC0" w:rsidRPr="00BA21A0" w:rsidRDefault="00BA21A0" w:rsidP="00BA21A0">
            <w:pPr>
              <w:rPr>
                <w:lang w:val="en-US"/>
              </w:rPr>
            </w:pPr>
            <w:r w:rsidRPr="00BA21A0">
              <w:rPr>
                <w:lang w:val="en-US"/>
              </w:rPr>
              <w:t>This 'Professional Promotional Management' application is a ChatBot application that will be used by</w:t>
            </w:r>
            <w:r>
              <w:rPr>
                <w:lang w:val="en-US"/>
              </w:rPr>
              <w:t xml:space="preserve"> </w:t>
            </w:r>
            <w:r w:rsidRPr="00BA21A0">
              <w:rPr>
                <w:lang w:val="en-US"/>
              </w:rPr>
              <w:t>consumers for getting the status and updating the status related to the promotion and payment ID.</w:t>
            </w:r>
            <w:r w:rsidR="00884161" w:rsidRPr="00BA21A0">
              <w:rPr>
                <w:lang w:val="en-US"/>
              </w:rPr>
              <w:t xml:space="preserve">      </w:t>
            </w:r>
          </w:p>
          <w:p w14:paraId="0AAF9BCD" w14:textId="77777777" w:rsidR="00D907B4" w:rsidRDefault="00930EC0" w:rsidP="00930EC0">
            <w:pPr>
              <w:pStyle w:val="Heading3"/>
              <w:tabs>
                <w:tab w:val="left" w:pos="540"/>
                <w:tab w:val="left" w:pos="3420"/>
              </w:tabs>
              <w:spacing w:before="0"/>
              <w:contextualSpacing/>
              <w:jc w:val="both"/>
              <w:rPr>
                <w:rFonts w:ascii="Cambria" w:hAnsi="Cambria" w:cs="Arial"/>
                <w:bCs w:val="0"/>
                <w:color w:val="000000"/>
                <w:u w:val="single"/>
              </w:rPr>
            </w:pPr>
            <w:r w:rsidRPr="00D907B4">
              <w:rPr>
                <w:rFonts w:ascii="Cambria" w:hAnsi="Cambria" w:cs="Arial"/>
                <w:bCs w:val="0"/>
                <w:color w:val="000000"/>
                <w:u w:val="single"/>
              </w:rPr>
              <w:t>Responsibilities</w:t>
            </w:r>
          </w:p>
          <w:p w14:paraId="0DF8B1E3" w14:textId="77777777" w:rsidR="00BA21A0" w:rsidRPr="00BA21A0" w:rsidRDefault="00BA21A0" w:rsidP="00BA21A0">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BA21A0">
              <w:rPr>
                <w:lang w:val="en-US"/>
              </w:rPr>
              <w:t>Requirements analysis and development</w:t>
            </w:r>
          </w:p>
          <w:p w14:paraId="18CCFD9A" w14:textId="77777777" w:rsidR="00BA21A0" w:rsidRPr="00BA21A0" w:rsidRDefault="00BA21A0" w:rsidP="00BA21A0">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BA21A0">
              <w:rPr>
                <w:lang w:val="en-US"/>
              </w:rPr>
              <w:t>Involved in developing chat module</w:t>
            </w:r>
          </w:p>
          <w:p w14:paraId="0B29AFE6" w14:textId="77777777" w:rsidR="00BA21A0" w:rsidRPr="00BA21A0" w:rsidRDefault="00BA21A0" w:rsidP="00BA21A0">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BA21A0">
              <w:rPr>
                <w:lang w:val="en-US"/>
              </w:rPr>
              <w:t>Involved in developing the user Interface and code implementation.</w:t>
            </w:r>
          </w:p>
          <w:p w14:paraId="594DD1CF" w14:textId="77777777" w:rsidR="00BA21A0" w:rsidRDefault="00BA21A0" w:rsidP="00BA21A0">
            <w:pPr>
              <w:pStyle w:val="ListParagraph"/>
              <w:numPr>
                <w:ilvl w:val="0"/>
                <w:numId w:val="10"/>
              </w:numPr>
              <w:spacing w:after="0"/>
              <w:jc w:val="both"/>
              <w:rPr>
                <w:lang w:val="en-US"/>
              </w:rPr>
            </w:pPr>
            <w:r w:rsidRPr="00BA21A0">
              <w:rPr>
                <w:lang w:val="en-US"/>
              </w:rPr>
              <w:t>Involved in customer interactions / meetings related to technical discussions</w:t>
            </w:r>
          </w:p>
          <w:p w14:paraId="1976E870" w14:textId="77777777" w:rsidR="00D21E55" w:rsidRPr="002D3E2A" w:rsidRDefault="00D21E55" w:rsidP="00D21E55">
            <w:pPr>
              <w:spacing w:after="0"/>
              <w:rPr>
                <w:rFonts w:ascii="Verdana" w:hAnsi="Verdana" w:cs="Tahoma"/>
                <w:color w:val="000000"/>
                <w:sz w:val="20"/>
                <w:szCs w:val="20"/>
                <w:lang w:val="en-US"/>
              </w:rPr>
            </w:pPr>
          </w:p>
          <w:p w14:paraId="01BFDC4B" w14:textId="77777777" w:rsidR="008C0F1E" w:rsidRPr="007B74B7" w:rsidRDefault="00930EC0" w:rsidP="006F09CF">
            <w:pPr>
              <w:widowControl w:val="0"/>
              <w:autoSpaceDE w:val="0"/>
              <w:autoSpaceDN w:val="0"/>
              <w:adjustRightInd w:val="0"/>
              <w:spacing w:before="6" w:line="280" w:lineRule="exact"/>
              <w:rPr>
                <w:rFonts w:ascii="Verdana" w:hAnsi="Verdana" w:cs="Tahoma"/>
                <w:color w:val="000000"/>
                <w:sz w:val="20"/>
                <w:szCs w:val="20"/>
                <w:lang w:val="en-US"/>
              </w:rPr>
            </w:pPr>
            <w:r w:rsidRPr="002D3E2A">
              <w:rPr>
                <w:b/>
                <w:lang w:val="en-US"/>
              </w:rPr>
              <w:t>Environment:</w:t>
            </w:r>
            <w:r w:rsidR="006F09CF" w:rsidRPr="002D3E2A">
              <w:rPr>
                <w:b/>
                <w:lang w:val="en-US"/>
              </w:rPr>
              <w:t xml:space="preserve"> </w:t>
            </w:r>
            <w:r w:rsidR="00BA21A0" w:rsidRPr="00BA21A0">
              <w:rPr>
                <w:lang w:val="en-US"/>
              </w:rPr>
              <w:t>Java, Spring,</w:t>
            </w:r>
            <w:r w:rsidR="00BA21A0">
              <w:rPr>
                <w:lang w:val="en-US"/>
              </w:rPr>
              <w:t xml:space="preserve"> </w:t>
            </w:r>
            <w:r w:rsidR="00BA21A0" w:rsidRPr="00BA21A0">
              <w:rPr>
                <w:lang w:val="en-US"/>
              </w:rPr>
              <w:t>Hibernate, LUIS.</w:t>
            </w:r>
            <w:r w:rsidR="006F09CF" w:rsidRPr="002D3E2A">
              <w:rPr>
                <w:rFonts w:ascii="Verdana" w:hAnsi="Verdana" w:cs="Tahoma"/>
                <w:color w:val="000000"/>
                <w:sz w:val="20"/>
                <w:szCs w:val="20"/>
                <w:lang w:val="en-US"/>
              </w:rPr>
              <w:t xml:space="preserve"> </w:t>
            </w:r>
          </w:p>
        </w:tc>
      </w:tr>
      <w:tr w:rsidR="00C76DA5" w:rsidRPr="00020D71" w14:paraId="4392EB5E" w14:textId="77777777" w:rsidTr="0010700A">
        <w:tblPrEx>
          <w:tblCellMar>
            <w:top w:w="216" w:type="dxa"/>
            <w:left w:w="115" w:type="dxa"/>
            <w:bottom w:w="216" w:type="dxa"/>
            <w:right w:w="115" w:type="dxa"/>
          </w:tblCellMar>
        </w:tblPrEx>
        <w:trPr>
          <w:trHeight w:val="143"/>
          <w:jc w:val="center"/>
        </w:trPr>
        <w:tc>
          <w:tcPr>
            <w:tcW w:w="2651" w:type="dxa"/>
          </w:tcPr>
          <w:p w14:paraId="2B1FC4A6" w14:textId="77777777" w:rsidR="00B5085B" w:rsidRDefault="00B5085B" w:rsidP="009C660F">
            <w:pPr>
              <w:pStyle w:val="NoSpacing"/>
              <w:rPr>
                <w:noProof w:val="0"/>
                <w:lang w:val="en-US"/>
              </w:rPr>
            </w:pPr>
            <w:r>
              <w:rPr>
                <w:b/>
              </w:rPr>
              <w:t>LoanBot</w:t>
            </w:r>
            <w:r w:rsidRPr="00930EC0">
              <w:rPr>
                <w:noProof w:val="0"/>
                <w:lang w:val="en-US"/>
              </w:rPr>
              <w:t xml:space="preserve"> </w:t>
            </w:r>
          </w:p>
          <w:p w14:paraId="7CC7D8B6" w14:textId="77777777" w:rsidR="00167650" w:rsidRDefault="00B5085B" w:rsidP="009C660F">
            <w:pPr>
              <w:pStyle w:val="NoSpacing"/>
              <w:rPr>
                <w:noProof w:val="0"/>
                <w:lang w:val="en-US"/>
              </w:rPr>
            </w:pPr>
            <w:r>
              <w:rPr>
                <w:noProof w:val="0"/>
                <w:lang w:val="en-US"/>
              </w:rPr>
              <w:t>May</w:t>
            </w:r>
            <w:r w:rsidR="00930EC0">
              <w:rPr>
                <w:noProof w:val="0"/>
                <w:lang w:val="en-US"/>
              </w:rPr>
              <w:t xml:space="preserve"> </w:t>
            </w:r>
            <w:r>
              <w:rPr>
                <w:noProof w:val="0"/>
                <w:lang w:val="en-US"/>
              </w:rPr>
              <w:t>17</w:t>
            </w:r>
            <w:r w:rsidR="00930EC0" w:rsidRPr="00930EC0">
              <w:rPr>
                <w:noProof w:val="0"/>
                <w:lang w:val="en-US"/>
              </w:rPr>
              <w:t xml:space="preserve"> – </w:t>
            </w:r>
            <w:r>
              <w:rPr>
                <w:noProof w:val="0"/>
                <w:lang w:val="en-US"/>
              </w:rPr>
              <w:t>Nov</w:t>
            </w:r>
            <w:r w:rsidR="00930EC0" w:rsidRPr="00930EC0">
              <w:rPr>
                <w:noProof w:val="0"/>
                <w:lang w:val="en-US"/>
              </w:rPr>
              <w:t xml:space="preserve"> 1</w:t>
            </w:r>
            <w:r>
              <w:rPr>
                <w:noProof w:val="0"/>
                <w:lang w:val="en-US"/>
              </w:rPr>
              <w:t>7</w:t>
            </w:r>
          </w:p>
          <w:p w14:paraId="19D1B81A" w14:textId="77777777" w:rsidR="00286A95" w:rsidRDefault="00286A95" w:rsidP="00930EC0">
            <w:pPr>
              <w:spacing w:after="0"/>
              <w:contextualSpacing/>
              <w:rPr>
                <w:b/>
              </w:rPr>
            </w:pPr>
          </w:p>
          <w:p w14:paraId="1D908C33" w14:textId="77777777" w:rsidR="00DD4C70" w:rsidRPr="00644EA0" w:rsidRDefault="00DD4C70" w:rsidP="00B5085B">
            <w:pPr>
              <w:spacing w:after="0"/>
              <w:contextualSpacing/>
              <w:rPr>
                <w:b/>
              </w:rPr>
            </w:pPr>
          </w:p>
        </w:tc>
        <w:tc>
          <w:tcPr>
            <w:tcW w:w="8306" w:type="dxa"/>
          </w:tcPr>
          <w:p w14:paraId="4D5F3055" w14:textId="77777777" w:rsidR="00B5085B" w:rsidRDefault="00B5085B" w:rsidP="00B5085B">
            <w:pPr>
              <w:pStyle w:val="NoSpacing"/>
              <w:rPr>
                <w:noProof w:val="0"/>
                <w:lang w:val="en-US"/>
              </w:rPr>
            </w:pPr>
            <w:r w:rsidRPr="00020D71">
              <w:rPr>
                <w:b/>
                <w:lang w:val="en-US"/>
              </w:rPr>
              <w:t>LoanBot</w:t>
            </w:r>
            <w:r w:rsidRPr="00930EC0">
              <w:rPr>
                <w:noProof w:val="0"/>
                <w:lang w:val="en-US"/>
              </w:rPr>
              <w:t xml:space="preserve"> </w:t>
            </w:r>
          </w:p>
          <w:p w14:paraId="57CE025F" w14:textId="77777777" w:rsidR="00C76DA5" w:rsidRDefault="00C76DA5" w:rsidP="00B5085B">
            <w:pPr>
              <w:pStyle w:val="NoSpacing"/>
              <w:rPr>
                <w:noProof w:val="0"/>
                <w:lang w:val="en-US"/>
              </w:rPr>
            </w:pPr>
          </w:p>
          <w:p w14:paraId="153DDA05" w14:textId="77777777" w:rsidR="00B5085B" w:rsidRDefault="00B5085B" w:rsidP="00930EC0">
            <w:pPr>
              <w:pStyle w:val="Heading3"/>
              <w:tabs>
                <w:tab w:val="left" w:pos="540"/>
                <w:tab w:val="left" w:pos="3420"/>
              </w:tabs>
              <w:spacing w:before="0"/>
              <w:jc w:val="both"/>
              <w:rPr>
                <w:rFonts w:eastAsiaTheme="minorHAnsi" w:cstheme="minorBidi"/>
                <w:b w:val="0"/>
                <w:bCs w:val="0"/>
                <w:color w:val="auto"/>
                <w:lang w:val="en-US"/>
              </w:rPr>
            </w:pPr>
            <w:r w:rsidRPr="00B5085B">
              <w:rPr>
                <w:rFonts w:eastAsiaTheme="minorHAnsi" w:cstheme="minorBidi"/>
                <w:b w:val="0"/>
                <w:bCs w:val="0"/>
                <w:color w:val="auto"/>
                <w:lang w:val="en-US"/>
              </w:rPr>
              <w:t>LoanBot powers the eCO web-portal from where Financial Institutions can target all or specialized categories of people from their region of operation. It helps Banks and other institutions to popularize their schemes and available deals; request third-party services (e.g. legal services); and process machine vetted applications. Customers can apply to several institutions at a time are provided the facility to choose a financial partner of their choice.</w:t>
            </w:r>
          </w:p>
          <w:p w14:paraId="00E1ADB0" w14:textId="77777777" w:rsidR="007B7424" w:rsidRPr="00020D71" w:rsidRDefault="007B7424" w:rsidP="00930EC0">
            <w:pPr>
              <w:pStyle w:val="Heading3"/>
              <w:tabs>
                <w:tab w:val="left" w:pos="540"/>
                <w:tab w:val="left" w:pos="3420"/>
              </w:tabs>
              <w:spacing w:before="0"/>
              <w:jc w:val="both"/>
              <w:rPr>
                <w:rFonts w:ascii="Cambria" w:hAnsi="Cambria" w:cs="Arial"/>
                <w:bCs w:val="0"/>
                <w:color w:val="000000"/>
                <w:u w:val="single"/>
                <w:lang w:val="en-US"/>
              </w:rPr>
            </w:pPr>
          </w:p>
          <w:p w14:paraId="6CD0F16E" w14:textId="77777777" w:rsidR="00D907B4" w:rsidRPr="00D907B4" w:rsidRDefault="00930EC0" w:rsidP="00930EC0">
            <w:pPr>
              <w:pStyle w:val="Heading3"/>
              <w:tabs>
                <w:tab w:val="left" w:pos="540"/>
                <w:tab w:val="left" w:pos="3420"/>
              </w:tabs>
              <w:spacing w:before="0"/>
              <w:jc w:val="both"/>
              <w:rPr>
                <w:rFonts w:ascii="Cambria" w:hAnsi="Cambria" w:cs="Arial"/>
                <w:bCs w:val="0"/>
                <w:caps/>
                <w:color w:val="000000"/>
                <w:u w:val="single"/>
              </w:rPr>
            </w:pPr>
            <w:r>
              <w:rPr>
                <w:rFonts w:ascii="Cambria" w:hAnsi="Cambria" w:cs="Arial"/>
                <w:bCs w:val="0"/>
                <w:color w:val="000000"/>
                <w:u w:val="single"/>
              </w:rPr>
              <w:t>R</w:t>
            </w:r>
            <w:r w:rsidRPr="00D907B4">
              <w:rPr>
                <w:rFonts w:ascii="Cambria" w:hAnsi="Cambria" w:cs="Arial"/>
                <w:bCs w:val="0"/>
                <w:color w:val="000000"/>
                <w:u w:val="single"/>
              </w:rPr>
              <w:t>esponsibilities</w:t>
            </w:r>
          </w:p>
          <w:p w14:paraId="26CB0785" w14:textId="77777777" w:rsidR="00B5085B" w:rsidRPr="00B5085B" w:rsidRDefault="00B5085B" w:rsidP="00B5085B">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B5085B">
              <w:rPr>
                <w:lang w:val="en-US"/>
              </w:rPr>
              <w:t>Involved in developing Chat module by using LUIS.</w:t>
            </w:r>
          </w:p>
          <w:p w14:paraId="55EC3063" w14:textId="77777777" w:rsidR="00B5085B" w:rsidRPr="00B5085B" w:rsidRDefault="00B5085B" w:rsidP="00B5085B">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B5085B">
              <w:rPr>
                <w:lang w:val="en-US"/>
              </w:rPr>
              <w:t>Involved in writing Business Logic, Service classes and data access layer.</w:t>
            </w:r>
          </w:p>
          <w:p w14:paraId="61093335" w14:textId="77777777" w:rsidR="00B5085B" w:rsidRPr="00B5085B" w:rsidRDefault="00B5085B" w:rsidP="00B5085B">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B5085B">
              <w:rPr>
                <w:lang w:val="en-US"/>
              </w:rPr>
              <w:t>Created Report using iReport.</w:t>
            </w:r>
          </w:p>
          <w:p w14:paraId="38FE7203" w14:textId="77777777" w:rsidR="00B5085B" w:rsidRDefault="007B74B7" w:rsidP="00B5085B">
            <w:pPr>
              <w:pStyle w:val="ListParagraph"/>
              <w:numPr>
                <w:ilvl w:val="0"/>
                <w:numId w:val="10"/>
              </w:numPr>
              <w:spacing w:after="0"/>
              <w:jc w:val="both"/>
              <w:rPr>
                <w:lang w:val="en-US"/>
              </w:rPr>
            </w:pPr>
            <w:r>
              <w:rPr>
                <w:lang w:val="en-US"/>
              </w:rPr>
              <w:t xml:space="preserve">Involved in </w:t>
            </w:r>
            <w:r w:rsidR="00B5085B" w:rsidRPr="00B5085B">
              <w:rPr>
                <w:lang w:val="en-US"/>
              </w:rPr>
              <w:t>Database design</w:t>
            </w:r>
            <w:r>
              <w:rPr>
                <w:lang w:val="en-US"/>
              </w:rPr>
              <w:t xml:space="preserve"> and writing queries</w:t>
            </w:r>
            <w:r w:rsidR="00B5085B" w:rsidRPr="00B5085B">
              <w:rPr>
                <w:lang w:val="en-US"/>
              </w:rPr>
              <w:t>.</w:t>
            </w:r>
          </w:p>
          <w:p w14:paraId="1468BD4D" w14:textId="77777777" w:rsidR="007B74B7" w:rsidRPr="00B5085B" w:rsidRDefault="007B74B7" w:rsidP="00B5085B">
            <w:pPr>
              <w:pStyle w:val="ListParagraph"/>
              <w:numPr>
                <w:ilvl w:val="0"/>
                <w:numId w:val="10"/>
              </w:numPr>
              <w:spacing w:after="0"/>
              <w:jc w:val="both"/>
              <w:rPr>
                <w:lang w:val="en-US"/>
              </w:rPr>
            </w:pPr>
            <w:r>
              <w:rPr>
                <w:lang w:val="en-US"/>
              </w:rPr>
              <w:t>Developed in generating report using iReport(Jasper Report) API.</w:t>
            </w:r>
          </w:p>
          <w:p w14:paraId="1132EF25" w14:textId="77777777" w:rsidR="007B74B7" w:rsidRPr="002D3E2A" w:rsidRDefault="007B74B7" w:rsidP="008F20E6">
            <w:pPr>
              <w:spacing w:after="0"/>
              <w:rPr>
                <w:lang w:val="en-US"/>
              </w:rPr>
            </w:pPr>
          </w:p>
          <w:p w14:paraId="6A0D0C72" w14:textId="77777777" w:rsidR="00D907B4" w:rsidRPr="002D3E2A" w:rsidRDefault="00930EC0" w:rsidP="0016635E">
            <w:pPr>
              <w:spacing w:after="0"/>
              <w:rPr>
                <w:lang w:val="en-US"/>
              </w:rPr>
            </w:pPr>
            <w:r w:rsidRPr="002D3E2A">
              <w:rPr>
                <w:b/>
                <w:lang w:val="en-US"/>
              </w:rPr>
              <w:t xml:space="preserve">Environment :  </w:t>
            </w:r>
            <w:r w:rsidR="007B74B7" w:rsidRPr="007B74B7">
              <w:rPr>
                <w:lang w:val="en-US"/>
              </w:rPr>
              <w:t>Java, Spring MVC, Restful Webser</w:t>
            </w:r>
            <w:r w:rsidR="007B74B7">
              <w:rPr>
                <w:lang w:val="en-US"/>
              </w:rPr>
              <w:t xml:space="preserve">vices, Hibernate, MySQL, Jasper </w:t>
            </w:r>
            <w:r w:rsidR="00D71627" w:rsidRPr="002D3E2A">
              <w:rPr>
                <w:lang w:val="en-US"/>
              </w:rPr>
              <w:t xml:space="preserve"> and Eclipse IDE.</w:t>
            </w:r>
          </w:p>
          <w:p w14:paraId="11A35F7D" w14:textId="77777777" w:rsidR="0016635E" w:rsidRPr="00D907B4" w:rsidRDefault="0016635E" w:rsidP="0016635E">
            <w:pPr>
              <w:spacing w:after="0"/>
              <w:rPr>
                <w:rFonts w:ascii="Cambria" w:hAnsi="Cambria"/>
                <w:noProof w:val="0"/>
                <w:lang w:val="en-US"/>
              </w:rPr>
            </w:pPr>
          </w:p>
        </w:tc>
      </w:tr>
      <w:tr w:rsidR="00C76DA5" w:rsidRPr="002D3E2A" w14:paraId="0A930C66" w14:textId="77777777" w:rsidTr="0010700A">
        <w:tblPrEx>
          <w:tblCellMar>
            <w:top w:w="216" w:type="dxa"/>
            <w:left w:w="115" w:type="dxa"/>
            <w:bottom w:w="216" w:type="dxa"/>
            <w:right w:w="115" w:type="dxa"/>
          </w:tblCellMar>
        </w:tblPrEx>
        <w:trPr>
          <w:trHeight w:val="143"/>
          <w:jc w:val="center"/>
        </w:trPr>
        <w:tc>
          <w:tcPr>
            <w:tcW w:w="2651" w:type="dxa"/>
          </w:tcPr>
          <w:p w14:paraId="765C4E63" w14:textId="77777777" w:rsidR="007B74B7" w:rsidRDefault="007B74B7" w:rsidP="00167650">
            <w:pPr>
              <w:pStyle w:val="NoSpacing"/>
              <w:rPr>
                <w:b/>
              </w:rPr>
            </w:pPr>
            <w:r>
              <w:rPr>
                <w:b/>
              </w:rPr>
              <w:lastRenderedPageBreak/>
              <w:t xml:space="preserve">CKYC </w:t>
            </w:r>
          </w:p>
          <w:p w14:paraId="4E38129E" w14:textId="77777777" w:rsidR="00167650" w:rsidRPr="00C9765C" w:rsidRDefault="007B74B7" w:rsidP="00167650">
            <w:pPr>
              <w:pStyle w:val="NoSpacing"/>
              <w:rPr>
                <w:noProof w:val="0"/>
                <w:lang w:val="en-US"/>
              </w:rPr>
            </w:pPr>
            <w:r>
              <w:t>Dec 16</w:t>
            </w:r>
            <w:r w:rsidR="00C9765C" w:rsidRPr="00C9765C">
              <w:t xml:space="preserve"> - </w:t>
            </w:r>
            <w:r>
              <w:t>May</w:t>
            </w:r>
            <w:r w:rsidR="00C9765C" w:rsidRPr="00C9765C">
              <w:t xml:space="preserve"> </w:t>
            </w:r>
            <w:r w:rsidR="00AE0831">
              <w:t>1</w:t>
            </w:r>
            <w:r>
              <w:t>7</w:t>
            </w:r>
          </w:p>
          <w:p w14:paraId="582F0B8B" w14:textId="77777777" w:rsidR="00167650" w:rsidRDefault="00167650" w:rsidP="009C660F">
            <w:pPr>
              <w:pStyle w:val="NoSpacing"/>
              <w:rPr>
                <w:b/>
                <w:noProof w:val="0"/>
                <w:lang w:val="en-US"/>
              </w:rPr>
            </w:pPr>
          </w:p>
          <w:p w14:paraId="1FDAACAA" w14:textId="77777777" w:rsidR="00192074" w:rsidRDefault="0058768E" w:rsidP="009C660F">
            <w:pPr>
              <w:pStyle w:val="NoSpacing"/>
              <w:rPr>
                <w:b/>
                <w:noProof w:val="0"/>
                <w:lang w:val="en-US"/>
              </w:rPr>
            </w:pPr>
            <w:r w:rsidRPr="0058768E">
              <w:rPr>
                <w:lang w:val="en-US" w:eastAsia="ja-JP"/>
              </w:rPr>
              <w:drawing>
                <wp:inline distT="0" distB="0" distL="0" distR="0" wp14:anchorId="32043768" wp14:editId="66CE600E">
                  <wp:extent cx="1114425" cy="207072"/>
                  <wp:effectExtent l="0" t="0" r="0" b="2540"/>
                  <wp:docPr id="37" name="Picture 37" descr="C:\Users\Arvind\Desktop\k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vind\Desktop\kk.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714" cy="220504"/>
                          </a:xfrm>
                          <a:prstGeom prst="rect">
                            <a:avLst/>
                          </a:prstGeom>
                          <a:noFill/>
                          <a:ln>
                            <a:noFill/>
                          </a:ln>
                        </pic:spPr>
                      </pic:pic>
                    </a:graphicData>
                  </a:graphic>
                </wp:inline>
              </w:drawing>
            </w:r>
          </w:p>
          <w:p w14:paraId="231EAF14" w14:textId="77777777" w:rsidR="0058768E" w:rsidRDefault="0058768E" w:rsidP="009C660F">
            <w:pPr>
              <w:pStyle w:val="NoSpacing"/>
              <w:rPr>
                <w:b/>
                <w:noProof w:val="0"/>
                <w:lang w:val="en-US"/>
              </w:rPr>
            </w:pPr>
          </w:p>
          <w:p w14:paraId="6B2F6A61" w14:textId="77777777" w:rsidR="00192074" w:rsidRPr="0030092E" w:rsidRDefault="00192074" w:rsidP="00C8451D">
            <w:pPr>
              <w:pStyle w:val="NoSpacing"/>
              <w:rPr>
                <w:b/>
                <w:noProof w:val="0"/>
                <w:lang w:val="en-US"/>
              </w:rPr>
            </w:pPr>
          </w:p>
        </w:tc>
        <w:tc>
          <w:tcPr>
            <w:tcW w:w="8306" w:type="dxa"/>
          </w:tcPr>
          <w:p w14:paraId="1510FC75" w14:textId="77777777" w:rsidR="00C8094C" w:rsidRDefault="007B74B7" w:rsidP="00C9765C">
            <w:pPr>
              <w:pStyle w:val="Heading3"/>
              <w:tabs>
                <w:tab w:val="left" w:pos="540"/>
                <w:tab w:val="left" w:pos="3420"/>
              </w:tabs>
              <w:spacing w:before="0"/>
              <w:contextualSpacing/>
              <w:jc w:val="both"/>
              <w:rPr>
                <w:rFonts w:ascii="Cambria" w:eastAsiaTheme="minorHAnsi" w:hAnsi="Cambria" w:cs="Arial"/>
                <w:bCs w:val="0"/>
                <w:color w:val="000000"/>
                <w:lang w:val="en-US"/>
              </w:rPr>
            </w:pPr>
            <w:r w:rsidRPr="007B74B7">
              <w:rPr>
                <w:rFonts w:ascii="Cambria" w:eastAsiaTheme="minorHAnsi" w:hAnsi="Cambria" w:cs="Arial"/>
                <w:bCs w:val="0"/>
                <w:color w:val="000000"/>
                <w:lang w:val="en-US"/>
              </w:rPr>
              <w:t>Central Know Your Customer</w:t>
            </w:r>
            <w:r w:rsidRPr="002D3E2A">
              <w:rPr>
                <w:rFonts w:ascii="Cambria" w:eastAsiaTheme="minorHAnsi" w:hAnsi="Cambria" w:cs="Arial"/>
                <w:bCs w:val="0"/>
                <w:color w:val="000000"/>
                <w:lang w:val="en-US"/>
              </w:rPr>
              <w:t xml:space="preserve"> </w:t>
            </w:r>
          </w:p>
          <w:p w14:paraId="47B1D9AA" w14:textId="77777777" w:rsidR="00C76DA5" w:rsidRPr="00C76DA5" w:rsidRDefault="00C76DA5" w:rsidP="00C76DA5">
            <w:pPr>
              <w:rPr>
                <w:lang w:val="en-US"/>
              </w:rPr>
            </w:pPr>
          </w:p>
          <w:p w14:paraId="0CF81B57" w14:textId="77777777" w:rsidR="00C9765C" w:rsidRDefault="007B74B7" w:rsidP="00C9765C">
            <w:pPr>
              <w:pStyle w:val="Heading3"/>
              <w:tabs>
                <w:tab w:val="left" w:pos="540"/>
                <w:tab w:val="left" w:pos="3420"/>
              </w:tabs>
              <w:spacing w:before="0"/>
              <w:contextualSpacing/>
              <w:jc w:val="both"/>
              <w:rPr>
                <w:rFonts w:eastAsiaTheme="minorHAnsi" w:cstheme="minorBidi"/>
                <w:b w:val="0"/>
                <w:bCs w:val="0"/>
                <w:color w:val="auto"/>
                <w:lang w:val="en-US"/>
              </w:rPr>
            </w:pPr>
            <w:r w:rsidRPr="007B74B7">
              <w:rPr>
                <w:rFonts w:eastAsiaTheme="minorHAnsi" w:cstheme="minorBidi"/>
                <w:b w:val="0"/>
                <w:bCs w:val="0"/>
                <w:color w:val="auto"/>
                <w:lang w:val="en-US"/>
              </w:rPr>
              <w:t>Central KYC Registry is a centralized repository of KYC records of customers in the financial sector with uniform KYC norms and inter-usability of the KYC records across the sector with an objective to reduce the burden of producing KYC documents and getting those verified every time when the customer creates a new relationship with a financial entity.</w:t>
            </w:r>
          </w:p>
          <w:p w14:paraId="253D7E26" w14:textId="77777777" w:rsidR="007B74B7" w:rsidRPr="007B74B7" w:rsidRDefault="007B74B7" w:rsidP="007B74B7">
            <w:pPr>
              <w:rPr>
                <w:lang w:val="en-US"/>
              </w:rPr>
            </w:pPr>
          </w:p>
          <w:p w14:paraId="431D2B5B" w14:textId="77777777" w:rsidR="00C3696E" w:rsidRPr="00C3696E" w:rsidRDefault="00C9765C" w:rsidP="00C9765C">
            <w:pPr>
              <w:pStyle w:val="Heading3"/>
              <w:tabs>
                <w:tab w:val="left" w:pos="540"/>
                <w:tab w:val="left" w:pos="3420"/>
              </w:tabs>
              <w:spacing w:before="0"/>
              <w:contextualSpacing/>
              <w:jc w:val="both"/>
              <w:rPr>
                <w:rFonts w:ascii="Cambria" w:hAnsi="Cambria" w:cs="Arial"/>
                <w:bCs w:val="0"/>
                <w:caps/>
                <w:color w:val="000000"/>
                <w:u w:val="single"/>
              </w:rPr>
            </w:pPr>
            <w:r w:rsidRPr="00C3696E">
              <w:rPr>
                <w:rFonts w:ascii="Cambria" w:hAnsi="Cambria" w:cs="Arial"/>
                <w:bCs w:val="0"/>
                <w:color w:val="000000"/>
                <w:u w:val="single"/>
              </w:rPr>
              <w:t>Responsibilities</w:t>
            </w:r>
          </w:p>
          <w:p w14:paraId="51151AB3" w14:textId="77777777" w:rsidR="0058768E" w:rsidRPr="0058768E" w:rsidRDefault="0058768E" w:rsidP="0058768E">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58768E">
              <w:rPr>
                <w:lang w:val="en-US"/>
              </w:rPr>
              <w:t>Involved in coding and designing GUI as per requirement specifications.</w:t>
            </w:r>
          </w:p>
          <w:p w14:paraId="31AE1A4C" w14:textId="77777777" w:rsidR="0058768E" w:rsidRPr="0058768E" w:rsidRDefault="0058768E" w:rsidP="0058768E">
            <w:pPr>
              <w:pStyle w:val="ListParagraph"/>
              <w:numPr>
                <w:ilvl w:val="0"/>
                <w:numId w:val="10"/>
              </w:numPr>
              <w:pBdr>
                <w:top w:val="none" w:sz="0" w:space="0" w:color="000000"/>
                <w:left w:val="none" w:sz="0" w:space="0" w:color="000000"/>
                <w:bottom w:val="none" w:sz="0" w:space="0" w:color="000000"/>
                <w:right w:val="none" w:sz="0" w:space="0" w:color="000000"/>
              </w:pBdr>
              <w:spacing w:after="0"/>
              <w:jc w:val="both"/>
              <w:rPr>
                <w:lang w:val="en-US"/>
              </w:rPr>
            </w:pPr>
            <w:r w:rsidRPr="0058768E">
              <w:rPr>
                <w:lang w:val="en-US"/>
              </w:rPr>
              <w:t>Involved in writing Business Logic, Service classes and data access layer.</w:t>
            </w:r>
          </w:p>
          <w:p w14:paraId="7F33A435" w14:textId="77777777" w:rsidR="0058768E" w:rsidRPr="0058768E" w:rsidRDefault="0058768E" w:rsidP="0058768E">
            <w:pPr>
              <w:pStyle w:val="ListParagraph"/>
              <w:numPr>
                <w:ilvl w:val="0"/>
                <w:numId w:val="10"/>
              </w:numPr>
              <w:spacing w:after="0"/>
              <w:jc w:val="both"/>
              <w:rPr>
                <w:lang w:val="en-US"/>
              </w:rPr>
            </w:pPr>
            <w:r w:rsidRPr="0058768E">
              <w:rPr>
                <w:lang w:val="en-US"/>
              </w:rPr>
              <w:t>Implemented Scheduler Job.</w:t>
            </w:r>
          </w:p>
          <w:p w14:paraId="7B2F73D8" w14:textId="77777777" w:rsidR="00421B91" w:rsidRPr="002D3E2A" w:rsidRDefault="00421B91" w:rsidP="0058768E">
            <w:pPr>
              <w:pStyle w:val="ListParagraph"/>
              <w:numPr>
                <w:ilvl w:val="0"/>
                <w:numId w:val="10"/>
              </w:numPr>
              <w:spacing w:after="0"/>
              <w:jc w:val="both"/>
              <w:rPr>
                <w:lang w:val="en-US"/>
              </w:rPr>
            </w:pPr>
            <w:r w:rsidRPr="002D3E2A">
              <w:rPr>
                <w:lang w:val="en-US"/>
              </w:rPr>
              <w:t>Working in close coordination with Client to resolve issues arising using agile methodologies.</w:t>
            </w:r>
          </w:p>
          <w:p w14:paraId="667C2991" w14:textId="77777777" w:rsidR="00421B91" w:rsidRPr="002D3E2A" w:rsidRDefault="00421B91" w:rsidP="0058768E">
            <w:pPr>
              <w:pStyle w:val="ListParagraph"/>
              <w:numPr>
                <w:ilvl w:val="0"/>
                <w:numId w:val="10"/>
              </w:numPr>
              <w:spacing w:after="0"/>
              <w:jc w:val="both"/>
              <w:rPr>
                <w:lang w:val="en-US"/>
              </w:rPr>
            </w:pPr>
            <w:r w:rsidRPr="002D3E2A">
              <w:rPr>
                <w:lang w:val="en-US"/>
              </w:rPr>
              <w:t>Coordinated with</w:t>
            </w:r>
            <w:r w:rsidR="0058768E">
              <w:rPr>
                <w:lang w:val="en-US"/>
              </w:rPr>
              <w:t xml:space="preserve"> </w:t>
            </w:r>
            <w:r w:rsidRPr="002D3E2A">
              <w:rPr>
                <w:lang w:val="en-US"/>
              </w:rPr>
              <w:t>QA team, Scrum master, Product Owner and Senior management to refine requirements and address issues.</w:t>
            </w:r>
          </w:p>
          <w:p w14:paraId="44538282" w14:textId="77777777" w:rsidR="00A021A9" w:rsidRPr="002D3E2A" w:rsidRDefault="00A021A9" w:rsidP="00A021A9">
            <w:pPr>
              <w:spacing w:after="0"/>
              <w:jc w:val="both"/>
              <w:rPr>
                <w:lang w:val="en-US"/>
              </w:rPr>
            </w:pPr>
          </w:p>
          <w:p w14:paraId="52C27F1B" w14:textId="77777777" w:rsidR="00C3696E" w:rsidRPr="00A04377" w:rsidRDefault="00C9765C" w:rsidP="00A021A9">
            <w:pPr>
              <w:spacing w:after="0"/>
              <w:contextualSpacing/>
              <w:jc w:val="both"/>
              <w:rPr>
                <w:noProof w:val="0"/>
                <w:lang w:val="en-US"/>
              </w:rPr>
            </w:pPr>
            <w:r w:rsidRPr="002D3E2A">
              <w:rPr>
                <w:b/>
                <w:lang w:val="en-US"/>
              </w:rPr>
              <w:t xml:space="preserve">Environment: </w:t>
            </w:r>
            <w:r w:rsidR="0058768E" w:rsidRPr="0058768E">
              <w:rPr>
                <w:lang w:val="en-US"/>
              </w:rPr>
              <w:t>Java, Spring MVC, Hibernate, MySQL, JavaScript</w:t>
            </w:r>
            <w:r w:rsidR="00A021A9" w:rsidRPr="002D3E2A">
              <w:rPr>
                <w:lang w:val="en-US"/>
              </w:rPr>
              <w:t>, Eclipse JavaEE IDE.</w:t>
            </w:r>
          </w:p>
        </w:tc>
      </w:tr>
      <w:tr w:rsidR="00C76DA5" w:rsidRPr="00020D71" w14:paraId="7B65C5B6" w14:textId="77777777" w:rsidTr="0010700A">
        <w:tblPrEx>
          <w:tblCellMar>
            <w:top w:w="216" w:type="dxa"/>
            <w:left w:w="115" w:type="dxa"/>
            <w:bottom w:w="216" w:type="dxa"/>
            <w:right w:w="115" w:type="dxa"/>
          </w:tblCellMar>
        </w:tblPrEx>
        <w:trPr>
          <w:trHeight w:val="990"/>
          <w:jc w:val="center"/>
        </w:trPr>
        <w:tc>
          <w:tcPr>
            <w:tcW w:w="2651" w:type="dxa"/>
          </w:tcPr>
          <w:p w14:paraId="464F5383" w14:textId="77777777" w:rsidR="0058768E" w:rsidRDefault="0058768E" w:rsidP="00C9765C">
            <w:pPr>
              <w:pStyle w:val="NoSpacing"/>
              <w:contextualSpacing/>
              <w:rPr>
                <w:b/>
              </w:rPr>
            </w:pPr>
            <w:r>
              <w:rPr>
                <w:b/>
              </w:rPr>
              <w:t xml:space="preserve">iAS-Web </w:t>
            </w:r>
          </w:p>
          <w:p w14:paraId="6C4393BE" w14:textId="77777777" w:rsidR="000C1B59" w:rsidRDefault="002E0020" w:rsidP="00C9765C">
            <w:pPr>
              <w:pStyle w:val="NoSpacing"/>
              <w:contextualSpacing/>
              <w:rPr>
                <w:b/>
                <w:lang w:val="en-US"/>
              </w:rPr>
            </w:pPr>
            <w:r>
              <w:rPr>
                <w:noProof w:val="0"/>
                <w:lang w:val="en-US"/>
              </w:rPr>
              <w:t xml:space="preserve">Sep </w:t>
            </w:r>
            <w:r w:rsidR="00C9765C" w:rsidRPr="00C9765C">
              <w:rPr>
                <w:noProof w:val="0"/>
                <w:lang w:val="en-US"/>
              </w:rPr>
              <w:t>0</w:t>
            </w:r>
            <w:r>
              <w:rPr>
                <w:noProof w:val="0"/>
                <w:lang w:val="en-US"/>
              </w:rPr>
              <w:t>9</w:t>
            </w:r>
            <w:r w:rsidR="00C9765C" w:rsidRPr="00C9765C">
              <w:rPr>
                <w:noProof w:val="0"/>
                <w:lang w:val="en-US"/>
              </w:rPr>
              <w:t xml:space="preserve"> - J</w:t>
            </w:r>
            <w:r>
              <w:rPr>
                <w:noProof w:val="0"/>
                <w:lang w:val="en-US"/>
              </w:rPr>
              <w:t>an</w:t>
            </w:r>
            <w:r w:rsidR="00C9765C" w:rsidRPr="00C9765C">
              <w:rPr>
                <w:noProof w:val="0"/>
                <w:lang w:val="en-US"/>
              </w:rPr>
              <w:t xml:space="preserve"> </w:t>
            </w:r>
            <w:r>
              <w:rPr>
                <w:noProof w:val="0"/>
                <w:lang w:val="en-US"/>
              </w:rPr>
              <w:t>10</w:t>
            </w:r>
            <w:r w:rsidR="00C9765C" w:rsidRPr="00C9765C">
              <w:rPr>
                <w:noProof w:val="0"/>
                <w:lang w:val="en-US"/>
              </w:rPr>
              <w:t xml:space="preserve"> </w:t>
            </w:r>
          </w:p>
          <w:p w14:paraId="7787C0FA" w14:textId="77777777" w:rsidR="00286A95" w:rsidRDefault="00286A95" w:rsidP="00C9765C">
            <w:pPr>
              <w:pStyle w:val="NoSpacing"/>
              <w:contextualSpacing/>
              <w:rPr>
                <w:b/>
                <w:lang w:val="en-US"/>
              </w:rPr>
            </w:pPr>
          </w:p>
          <w:p w14:paraId="2E0338D3" w14:textId="77777777" w:rsidR="00286A95" w:rsidRDefault="00471F92" w:rsidP="00C9765C">
            <w:pPr>
              <w:pStyle w:val="NoSpacing"/>
              <w:contextualSpacing/>
              <w:rPr>
                <w:b/>
                <w:noProof w:val="0"/>
                <w:lang w:val="en-US"/>
              </w:rPr>
            </w:pPr>
            <w:r w:rsidRPr="00471F92">
              <w:rPr>
                <w:lang w:val="en-US" w:eastAsia="ja-JP"/>
              </w:rPr>
              <w:drawing>
                <wp:inline distT="0" distB="0" distL="0" distR="0" wp14:anchorId="1647D9AC" wp14:editId="5D765421">
                  <wp:extent cx="1163410" cy="542925"/>
                  <wp:effectExtent l="0" t="0" r="0" b="0"/>
                  <wp:docPr id="42" name="Picture 42" descr="C:\Users\Arvind\Desktop\1200px-Tata_Consultancy_Services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rvind\Desktop\1200px-Tata_Consultancy_Services_Logo.sv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74893" cy="548284"/>
                          </a:xfrm>
                          <a:prstGeom prst="rect">
                            <a:avLst/>
                          </a:prstGeom>
                          <a:noFill/>
                          <a:ln>
                            <a:noFill/>
                          </a:ln>
                        </pic:spPr>
                      </pic:pic>
                    </a:graphicData>
                  </a:graphic>
                </wp:inline>
              </w:drawing>
            </w:r>
          </w:p>
          <w:p w14:paraId="4CA7AFD2" w14:textId="77777777" w:rsidR="00944AFA" w:rsidRPr="000F1B43" w:rsidRDefault="00944AFA" w:rsidP="00C8451D">
            <w:pPr>
              <w:pStyle w:val="NoSpacing"/>
              <w:rPr>
                <w:noProof w:val="0"/>
                <w:lang w:val="en-US"/>
              </w:rPr>
            </w:pPr>
          </w:p>
        </w:tc>
        <w:tc>
          <w:tcPr>
            <w:tcW w:w="8306" w:type="dxa"/>
          </w:tcPr>
          <w:p w14:paraId="5810FBD5" w14:textId="77777777" w:rsidR="0058768E" w:rsidRDefault="0058768E" w:rsidP="00C9765C">
            <w:pPr>
              <w:pStyle w:val="Heading3"/>
              <w:tabs>
                <w:tab w:val="left" w:pos="540"/>
                <w:tab w:val="left" w:pos="3420"/>
              </w:tabs>
              <w:spacing w:before="0"/>
              <w:contextualSpacing/>
              <w:jc w:val="both"/>
              <w:rPr>
                <w:rFonts w:ascii="Cambria" w:eastAsiaTheme="minorHAnsi" w:hAnsi="Cambria" w:cs="Arial"/>
                <w:bCs w:val="0"/>
                <w:color w:val="000000"/>
                <w:lang w:val="en-US"/>
              </w:rPr>
            </w:pPr>
            <w:r w:rsidRPr="0058768E">
              <w:rPr>
                <w:rFonts w:ascii="Cambria" w:eastAsiaTheme="minorHAnsi" w:hAnsi="Cambria" w:cs="Arial"/>
                <w:bCs w:val="0"/>
                <w:color w:val="000000"/>
                <w:lang w:val="en-US"/>
              </w:rPr>
              <w:t xml:space="preserve">Integra Authentication Server </w:t>
            </w:r>
          </w:p>
          <w:p w14:paraId="1E99ED7A" w14:textId="77777777" w:rsidR="00C76DA5" w:rsidRPr="00C76DA5" w:rsidRDefault="00C76DA5" w:rsidP="00C76DA5">
            <w:pPr>
              <w:rPr>
                <w:lang w:val="en-US"/>
              </w:rPr>
            </w:pPr>
          </w:p>
          <w:p w14:paraId="123825A8" w14:textId="77777777" w:rsidR="0058768E" w:rsidRDefault="0058768E" w:rsidP="00C9765C">
            <w:pPr>
              <w:pStyle w:val="Heading3"/>
              <w:tabs>
                <w:tab w:val="left" w:pos="540"/>
                <w:tab w:val="left" w:pos="3420"/>
              </w:tabs>
              <w:spacing w:before="0"/>
              <w:contextualSpacing/>
              <w:jc w:val="both"/>
              <w:rPr>
                <w:rFonts w:eastAsiaTheme="minorHAnsi" w:cstheme="minorBidi"/>
                <w:b w:val="0"/>
                <w:bCs w:val="0"/>
                <w:color w:val="auto"/>
                <w:lang w:val="en-US"/>
              </w:rPr>
            </w:pPr>
            <w:r w:rsidRPr="0058768E">
              <w:rPr>
                <w:rFonts w:eastAsiaTheme="minorHAnsi" w:cstheme="minorBidi"/>
                <w:b w:val="0"/>
                <w:bCs w:val="0"/>
                <w:color w:val="auto"/>
                <w:lang w:val="en-US"/>
              </w:rPr>
              <w:t xml:space="preserve">iAS-Web is application which provides a multifactor authentication for the user like biometric login, iris login or using password. </w:t>
            </w:r>
          </w:p>
          <w:p w14:paraId="0F096AB0" w14:textId="77777777" w:rsidR="0058768E" w:rsidRDefault="0058768E" w:rsidP="00C9765C">
            <w:pPr>
              <w:pStyle w:val="Heading3"/>
              <w:tabs>
                <w:tab w:val="left" w:pos="540"/>
                <w:tab w:val="left" w:pos="3420"/>
              </w:tabs>
              <w:spacing w:before="0"/>
              <w:contextualSpacing/>
              <w:jc w:val="both"/>
              <w:rPr>
                <w:rFonts w:eastAsiaTheme="minorHAnsi" w:cstheme="minorBidi"/>
                <w:b w:val="0"/>
                <w:bCs w:val="0"/>
                <w:color w:val="auto"/>
                <w:lang w:val="en-US"/>
              </w:rPr>
            </w:pPr>
          </w:p>
          <w:p w14:paraId="774E8E71" w14:textId="77777777" w:rsidR="007B1F54" w:rsidRPr="00163E0B" w:rsidRDefault="00DF2F5D" w:rsidP="00C9765C">
            <w:pPr>
              <w:pStyle w:val="Heading3"/>
              <w:tabs>
                <w:tab w:val="left" w:pos="540"/>
                <w:tab w:val="left" w:pos="3420"/>
              </w:tabs>
              <w:spacing w:before="0"/>
              <w:contextualSpacing/>
              <w:jc w:val="both"/>
              <w:rPr>
                <w:rFonts w:ascii="Cambria" w:hAnsi="Cambria" w:cs="Arial"/>
                <w:bCs w:val="0"/>
                <w:caps/>
                <w:color w:val="000000"/>
                <w:u w:val="single"/>
              </w:rPr>
            </w:pPr>
            <w:r w:rsidRPr="00163E0B">
              <w:rPr>
                <w:rFonts w:ascii="Cambria" w:hAnsi="Cambria" w:cs="Arial"/>
                <w:bCs w:val="0"/>
                <w:color w:val="000000"/>
                <w:u w:val="single"/>
              </w:rPr>
              <w:t>Responsibilities</w:t>
            </w:r>
          </w:p>
          <w:p w14:paraId="1BBB8136" w14:textId="77777777" w:rsidR="001552ED" w:rsidRPr="002D3E2A" w:rsidRDefault="001552ED" w:rsidP="0058768E">
            <w:pPr>
              <w:pStyle w:val="ListParagraph"/>
              <w:numPr>
                <w:ilvl w:val="0"/>
                <w:numId w:val="10"/>
              </w:numPr>
              <w:spacing w:after="0"/>
              <w:rPr>
                <w:lang w:val="en-US"/>
              </w:rPr>
            </w:pPr>
            <w:r w:rsidRPr="002D3E2A">
              <w:rPr>
                <w:lang w:val="en-US"/>
              </w:rPr>
              <w:t xml:space="preserve">Redesigned the existing </w:t>
            </w:r>
            <w:r w:rsidR="0058768E">
              <w:rPr>
                <w:lang w:val="en-US"/>
              </w:rPr>
              <w:t xml:space="preserve">authentication for  generic fingerprints (ISO Certified) </w:t>
            </w:r>
            <w:r w:rsidRPr="002D3E2A">
              <w:rPr>
                <w:lang w:val="en-US"/>
              </w:rPr>
              <w:t xml:space="preserve"> and to create new interfaces.</w:t>
            </w:r>
          </w:p>
          <w:p w14:paraId="0358A759" w14:textId="77777777" w:rsidR="001552ED" w:rsidRDefault="0058768E" w:rsidP="0058768E">
            <w:pPr>
              <w:pStyle w:val="ListParagraph"/>
              <w:numPr>
                <w:ilvl w:val="0"/>
                <w:numId w:val="10"/>
              </w:numPr>
              <w:spacing w:after="0"/>
              <w:rPr>
                <w:lang w:val="en-US"/>
              </w:rPr>
            </w:pPr>
            <w:r>
              <w:rPr>
                <w:lang w:val="en-US"/>
              </w:rPr>
              <w:t>Provided multifactor authentication for user for more secure environment.</w:t>
            </w:r>
          </w:p>
          <w:p w14:paraId="7B18B3AE" w14:textId="77777777" w:rsidR="0058768E" w:rsidRPr="0058768E" w:rsidRDefault="0058768E" w:rsidP="0058768E">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58768E">
              <w:rPr>
                <w:lang w:val="en-US"/>
              </w:rPr>
              <w:t>Implemented Action classes &amp; Business Layer.</w:t>
            </w:r>
          </w:p>
          <w:p w14:paraId="7DB21CCF" w14:textId="77777777" w:rsidR="0058768E" w:rsidRPr="002D3E2A" w:rsidRDefault="0058768E" w:rsidP="0058768E">
            <w:pPr>
              <w:pStyle w:val="ListParagraph"/>
              <w:numPr>
                <w:ilvl w:val="0"/>
                <w:numId w:val="10"/>
              </w:numPr>
              <w:spacing w:after="0"/>
              <w:rPr>
                <w:lang w:val="en-US"/>
              </w:rPr>
            </w:pPr>
            <w:r w:rsidRPr="0058768E">
              <w:rPr>
                <w:lang w:val="en-US"/>
              </w:rPr>
              <w:t>Involved in coding and designing GUI as per requirement specifications.</w:t>
            </w:r>
          </w:p>
          <w:p w14:paraId="3508221E" w14:textId="77777777" w:rsidR="001552ED" w:rsidRPr="002D3E2A" w:rsidRDefault="001552ED" w:rsidP="0058768E">
            <w:pPr>
              <w:pStyle w:val="ListParagraph"/>
              <w:numPr>
                <w:ilvl w:val="0"/>
                <w:numId w:val="10"/>
              </w:numPr>
              <w:spacing w:after="0"/>
              <w:rPr>
                <w:lang w:val="en-US"/>
              </w:rPr>
            </w:pPr>
            <w:r w:rsidRPr="002D3E2A">
              <w:rPr>
                <w:lang w:val="en-US"/>
              </w:rPr>
              <w:t>Responsible for content and UI development.</w:t>
            </w:r>
          </w:p>
          <w:p w14:paraId="1411A88D" w14:textId="77777777" w:rsidR="001552ED" w:rsidRDefault="001552ED" w:rsidP="0058768E">
            <w:pPr>
              <w:pStyle w:val="ListParagraph"/>
              <w:numPr>
                <w:ilvl w:val="0"/>
                <w:numId w:val="10"/>
              </w:numPr>
              <w:spacing w:after="0"/>
              <w:rPr>
                <w:lang w:val="en-US"/>
              </w:rPr>
            </w:pPr>
            <w:r w:rsidRPr="002D3E2A">
              <w:rPr>
                <w:lang w:val="en-US"/>
              </w:rPr>
              <w:t>Worked in a team, involved in developing the UI layout and front -end programming for web design that matches requirements.</w:t>
            </w:r>
          </w:p>
          <w:p w14:paraId="047BDFED" w14:textId="77777777" w:rsidR="0058768E" w:rsidRPr="002D3E2A" w:rsidRDefault="0058768E" w:rsidP="0058768E">
            <w:pPr>
              <w:pStyle w:val="ListParagraph"/>
              <w:spacing w:after="0"/>
              <w:ind w:left="360"/>
              <w:rPr>
                <w:lang w:val="en-US"/>
              </w:rPr>
            </w:pPr>
          </w:p>
          <w:p w14:paraId="1F4A2B24" w14:textId="77777777" w:rsidR="001B54CC" w:rsidRPr="00A04377" w:rsidRDefault="00C9765C" w:rsidP="00471F92">
            <w:pPr>
              <w:spacing w:after="0"/>
              <w:contextualSpacing/>
              <w:rPr>
                <w:noProof w:val="0"/>
                <w:lang w:val="en-US"/>
              </w:rPr>
            </w:pPr>
            <w:r w:rsidRPr="002D3E2A">
              <w:rPr>
                <w:b/>
                <w:lang w:val="en-US"/>
              </w:rPr>
              <w:t xml:space="preserve">Environment: </w:t>
            </w:r>
            <w:r w:rsidR="001552ED" w:rsidRPr="002D3E2A">
              <w:rPr>
                <w:b/>
                <w:lang w:val="en-US"/>
              </w:rPr>
              <w:t xml:space="preserve"> </w:t>
            </w:r>
            <w:r w:rsidR="00471F92" w:rsidRPr="00471F92">
              <w:rPr>
                <w:lang w:val="en-US"/>
              </w:rPr>
              <w:t>Java, Struts, JDBC, PostgreSQL, JavaScript</w:t>
            </w:r>
            <w:r w:rsidR="001552ED" w:rsidRPr="002D3E2A">
              <w:rPr>
                <w:lang w:val="en-US"/>
              </w:rPr>
              <w:t xml:space="preserve">,  </w:t>
            </w:r>
            <w:r w:rsidR="00471F92">
              <w:rPr>
                <w:lang w:val="en-US"/>
              </w:rPr>
              <w:t>Netbeans</w:t>
            </w:r>
            <w:r w:rsidR="001552ED" w:rsidRPr="002D3E2A">
              <w:rPr>
                <w:rFonts w:ascii="Verdana" w:hAnsi="Verdana" w:cs="Tahoma"/>
                <w:color w:val="000000"/>
                <w:sz w:val="20"/>
                <w:szCs w:val="20"/>
                <w:lang w:val="en-US"/>
              </w:rPr>
              <w:t>.</w:t>
            </w:r>
            <w:r w:rsidRPr="002D3E2A">
              <w:rPr>
                <w:b/>
                <w:lang w:val="en-US"/>
              </w:rPr>
              <w:t xml:space="preserve"> </w:t>
            </w:r>
          </w:p>
        </w:tc>
      </w:tr>
      <w:tr w:rsidR="00C76DA5" w:rsidRPr="00020D71" w14:paraId="51F721A8" w14:textId="77777777" w:rsidTr="0010700A">
        <w:tblPrEx>
          <w:tblCellMar>
            <w:top w:w="216" w:type="dxa"/>
            <w:left w:w="115" w:type="dxa"/>
            <w:bottom w:w="216" w:type="dxa"/>
            <w:right w:w="115" w:type="dxa"/>
          </w:tblCellMar>
        </w:tblPrEx>
        <w:trPr>
          <w:trHeight w:val="3628"/>
          <w:jc w:val="center"/>
        </w:trPr>
        <w:tc>
          <w:tcPr>
            <w:tcW w:w="2651" w:type="dxa"/>
          </w:tcPr>
          <w:p w14:paraId="0A5EDBD2" w14:textId="77777777" w:rsidR="00471F92" w:rsidRDefault="00471F92" w:rsidP="00613373">
            <w:pPr>
              <w:pStyle w:val="NoSpacing"/>
              <w:contextualSpacing/>
              <w:rPr>
                <w:b/>
              </w:rPr>
            </w:pPr>
            <w:r>
              <w:rPr>
                <w:b/>
              </w:rPr>
              <w:lastRenderedPageBreak/>
              <w:t xml:space="preserve">gDEP </w:t>
            </w:r>
          </w:p>
          <w:p w14:paraId="7423AEC6" w14:textId="77777777" w:rsidR="00AA5AC5" w:rsidRDefault="00471F92" w:rsidP="00613373">
            <w:pPr>
              <w:pStyle w:val="NoSpacing"/>
              <w:contextualSpacing/>
              <w:rPr>
                <w:b/>
                <w:lang w:val="en-US"/>
              </w:rPr>
            </w:pPr>
            <w:r>
              <w:rPr>
                <w:noProof w:val="0"/>
                <w:lang w:val="en-US"/>
              </w:rPr>
              <w:t>Sep</w:t>
            </w:r>
            <w:r w:rsidR="00AA5AC5">
              <w:rPr>
                <w:noProof w:val="0"/>
                <w:lang w:val="en-US"/>
              </w:rPr>
              <w:t xml:space="preserve"> </w:t>
            </w:r>
            <w:r>
              <w:rPr>
                <w:noProof w:val="0"/>
                <w:lang w:val="en-US"/>
              </w:rPr>
              <w:t>15</w:t>
            </w:r>
            <w:r w:rsidR="00AA5AC5" w:rsidRPr="00C9765C">
              <w:rPr>
                <w:noProof w:val="0"/>
                <w:lang w:val="en-US"/>
              </w:rPr>
              <w:t xml:space="preserve"> </w:t>
            </w:r>
            <w:r>
              <w:rPr>
                <w:noProof w:val="0"/>
                <w:lang w:val="en-US"/>
              </w:rPr>
              <w:t>–</w:t>
            </w:r>
            <w:r w:rsidR="00AA5AC5" w:rsidRPr="00C9765C">
              <w:rPr>
                <w:noProof w:val="0"/>
                <w:lang w:val="en-US"/>
              </w:rPr>
              <w:t xml:space="preserve"> </w:t>
            </w:r>
            <w:r>
              <w:rPr>
                <w:noProof w:val="0"/>
                <w:lang w:val="en-US"/>
              </w:rPr>
              <w:t>Mar 16</w:t>
            </w:r>
            <w:r w:rsidR="00AA5AC5" w:rsidRPr="00C9765C">
              <w:rPr>
                <w:noProof w:val="0"/>
                <w:lang w:val="en-US"/>
              </w:rPr>
              <w:t xml:space="preserve"> </w:t>
            </w:r>
          </w:p>
          <w:p w14:paraId="17F4D792" w14:textId="77777777" w:rsidR="00AA5AC5" w:rsidRDefault="00AA5AC5" w:rsidP="00613373">
            <w:pPr>
              <w:pStyle w:val="NoSpacing"/>
              <w:contextualSpacing/>
              <w:rPr>
                <w:b/>
                <w:lang w:val="en-US"/>
              </w:rPr>
            </w:pPr>
          </w:p>
          <w:p w14:paraId="26FEB669" w14:textId="77777777" w:rsidR="00AA5AC5" w:rsidRDefault="00471F92" w:rsidP="00613373">
            <w:pPr>
              <w:pStyle w:val="NoSpacing"/>
              <w:contextualSpacing/>
              <w:rPr>
                <w:b/>
                <w:noProof w:val="0"/>
                <w:lang w:val="en-US"/>
              </w:rPr>
            </w:pPr>
            <w:r w:rsidRPr="0058768E">
              <w:rPr>
                <w:lang w:val="en-US" w:eastAsia="ja-JP"/>
              </w:rPr>
              <w:drawing>
                <wp:inline distT="0" distB="0" distL="0" distR="0" wp14:anchorId="1F865C1E" wp14:editId="0088B47B">
                  <wp:extent cx="1114425" cy="207072"/>
                  <wp:effectExtent l="0" t="0" r="0" b="2540"/>
                  <wp:docPr id="43" name="Picture 43" descr="C:\Users\Arvind\Desktop\k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vind\Desktop\kk.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714" cy="220504"/>
                          </a:xfrm>
                          <a:prstGeom prst="rect">
                            <a:avLst/>
                          </a:prstGeom>
                          <a:noFill/>
                          <a:ln>
                            <a:noFill/>
                          </a:ln>
                        </pic:spPr>
                      </pic:pic>
                    </a:graphicData>
                  </a:graphic>
                </wp:inline>
              </w:drawing>
            </w:r>
          </w:p>
          <w:p w14:paraId="14A8A0BB" w14:textId="77777777" w:rsidR="00CB2AA9" w:rsidRPr="000F1B43" w:rsidRDefault="00CB2AA9" w:rsidP="00C8451D">
            <w:pPr>
              <w:pStyle w:val="NoSpacing"/>
              <w:rPr>
                <w:noProof w:val="0"/>
                <w:lang w:val="en-US"/>
              </w:rPr>
            </w:pPr>
          </w:p>
        </w:tc>
        <w:tc>
          <w:tcPr>
            <w:tcW w:w="8306" w:type="dxa"/>
          </w:tcPr>
          <w:p w14:paraId="242ADD75" w14:textId="77777777" w:rsidR="00471F92" w:rsidRDefault="00471F92" w:rsidP="00A0127A">
            <w:pPr>
              <w:spacing w:after="0"/>
              <w:jc w:val="both"/>
              <w:rPr>
                <w:lang w:val="en-US"/>
              </w:rPr>
            </w:pPr>
            <w:r w:rsidRPr="00020D71">
              <w:rPr>
                <w:rFonts w:ascii="Arial" w:eastAsia="Arial" w:hAnsi="Arial" w:cs="Arial"/>
                <w:b/>
                <w:lang w:val="en-US"/>
              </w:rPr>
              <w:t>Getaway</w:t>
            </w:r>
            <w:r w:rsidRPr="00020D71">
              <w:rPr>
                <w:b/>
                <w:lang w:val="en-US"/>
              </w:rPr>
              <w:t xml:space="preserve"> of Data Exchange Portal</w:t>
            </w:r>
            <w:r w:rsidRPr="002D3E2A">
              <w:rPr>
                <w:lang w:val="en-US"/>
              </w:rPr>
              <w:t xml:space="preserve"> </w:t>
            </w:r>
          </w:p>
          <w:p w14:paraId="1B7E9BD6" w14:textId="77777777" w:rsidR="00C76DA5" w:rsidRDefault="00C76DA5" w:rsidP="00A0127A">
            <w:pPr>
              <w:spacing w:after="0"/>
              <w:jc w:val="both"/>
              <w:rPr>
                <w:lang w:val="en-US"/>
              </w:rPr>
            </w:pPr>
          </w:p>
          <w:p w14:paraId="632D1B69" w14:textId="77777777" w:rsidR="00471F92" w:rsidRDefault="00471F92" w:rsidP="00471F92">
            <w:pPr>
              <w:spacing w:after="0"/>
              <w:contextualSpacing/>
              <w:rPr>
                <w:lang w:val="en-US"/>
              </w:rPr>
            </w:pPr>
            <w:r w:rsidRPr="00471F92">
              <w:rPr>
                <w:lang w:val="en-US"/>
              </w:rPr>
              <w:t>gDEP is application which facilitates an end user a new customer to associate with Bank. The application provides a web interface for enrollment of customer</w:t>
            </w:r>
            <w:r>
              <w:rPr>
                <w:lang w:val="en-US"/>
              </w:rPr>
              <w:t>.</w:t>
            </w:r>
          </w:p>
          <w:p w14:paraId="54816D99" w14:textId="77777777" w:rsidR="00AA5AC5" w:rsidRPr="002D3E2A" w:rsidRDefault="00471F92" w:rsidP="00471F92">
            <w:pPr>
              <w:spacing w:after="0"/>
              <w:contextualSpacing/>
              <w:rPr>
                <w:rFonts w:ascii="Cambria" w:hAnsi="Cambria" w:cs="Arial"/>
                <w:bCs/>
                <w:color w:val="000000"/>
                <w:u w:val="single"/>
                <w:lang w:val="en-US"/>
              </w:rPr>
            </w:pPr>
            <w:r w:rsidRPr="002D3E2A">
              <w:rPr>
                <w:rFonts w:ascii="Cambria" w:hAnsi="Cambria" w:cs="Arial"/>
                <w:bCs/>
                <w:color w:val="000000"/>
                <w:u w:val="single"/>
                <w:lang w:val="en-US"/>
              </w:rPr>
              <w:t xml:space="preserve"> </w:t>
            </w:r>
          </w:p>
          <w:p w14:paraId="04567A5A" w14:textId="77777777" w:rsidR="00AA5AC5" w:rsidRPr="00163E0B" w:rsidRDefault="00AA5AC5" w:rsidP="00613373">
            <w:pPr>
              <w:pStyle w:val="Heading3"/>
              <w:tabs>
                <w:tab w:val="left" w:pos="540"/>
                <w:tab w:val="left" w:pos="3420"/>
              </w:tabs>
              <w:spacing w:before="0"/>
              <w:contextualSpacing/>
              <w:jc w:val="both"/>
              <w:rPr>
                <w:rFonts w:ascii="Cambria" w:hAnsi="Cambria" w:cs="Arial"/>
                <w:bCs w:val="0"/>
                <w:caps/>
                <w:color w:val="000000"/>
                <w:u w:val="single"/>
              </w:rPr>
            </w:pPr>
            <w:r w:rsidRPr="00163E0B">
              <w:rPr>
                <w:rFonts w:ascii="Cambria" w:hAnsi="Cambria" w:cs="Arial"/>
                <w:bCs w:val="0"/>
                <w:color w:val="000000"/>
                <w:u w:val="single"/>
              </w:rPr>
              <w:t>Responsibilities</w:t>
            </w:r>
          </w:p>
          <w:p w14:paraId="04A0742A" w14:textId="77777777" w:rsidR="00DE67C0" w:rsidRPr="002D3E2A" w:rsidRDefault="00DE67C0" w:rsidP="00471F92">
            <w:pPr>
              <w:pStyle w:val="ListParagraph"/>
              <w:numPr>
                <w:ilvl w:val="0"/>
                <w:numId w:val="10"/>
              </w:numPr>
              <w:spacing w:after="0"/>
              <w:rPr>
                <w:lang w:val="en-US"/>
              </w:rPr>
            </w:pPr>
            <w:r w:rsidRPr="002D3E2A">
              <w:rPr>
                <w:lang w:val="en-US"/>
              </w:rPr>
              <w:t xml:space="preserve">Worked in a team, involved in developing the UI layout </w:t>
            </w:r>
            <w:r w:rsidR="00471F92">
              <w:rPr>
                <w:lang w:val="en-US"/>
              </w:rPr>
              <w:t>,</w:t>
            </w:r>
            <w:r w:rsidRPr="002D3E2A">
              <w:rPr>
                <w:lang w:val="en-US"/>
              </w:rPr>
              <w:t xml:space="preserve">front -end </w:t>
            </w:r>
            <w:r w:rsidR="00471F92">
              <w:rPr>
                <w:lang w:val="en-US"/>
              </w:rPr>
              <w:t xml:space="preserve">and backend </w:t>
            </w:r>
            <w:r w:rsidR="00471F92" w:rsidRPr="002D3E2A">
              <w:rPr>
                <w:lang w:val="en-US"/>
              </w:rPr>
              <w:t xml:space="preserve">programming </w:t>
            </w:r>
            <w:r w:rsidRPr="002D3E2A">
              <w:rPr>
                <w:lang w:val="en-US"/>
              </w:rPr>
              <w:t>that matches requirements.</w:t>
            </w:r>
          </w:p>
          <w:p w14:paraId="1A951BD8" w14:textId="77777777" w:rsidR="00471F92" w:rsidRPr="00471F92" w:rsidRDefault="00471F92" w:rsidP="00471F92">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471F92">
              <w:rPr>
                <w:lang w:val="en-US"/>
              </w:rPr>
              <w:t>Involved in writing Business Logic, Service classes and data access layer.</w:t>
            </w:r>
          </w:p>
          <w:p w14:paraId="6559E3DD" w14:textId="77777777" w:rsidR="00DE67C0" w:rsidRPr="002D3E2A" w:rsidRDefault="00471F92" w:rsidP="00471F92">
            <w:pPr>
              <w:pStyle w:val="ListParagraph"/>
              <w:numPr>
                <w:ilvl w:val="0"/>
                <w:numId w:val="10"/>
              </w:numPr>
              <w:spacing w:after="0"/>
              <w:rPr>
                <w:lang w:val="en-US"/>
              </w:rPr>
            </w:pPr>
            <w:r w:rsidRPr="00471F92">
              <w:rPr>
                <w:lang w:val="en-US"/>
              </w:rPr>
              <w:t>Handling of production issues.</w:t>
            </w:r>
            <w:r w:rsidR="00DE67C0" w:rsidRPr="002D3E2A">
              <w:rPr>
                <w:lang w:val="en-US"/>
              </w:rPr>
              <w:t>.</w:t>
            </w:r>
          </w:p>
          <w:p w14:paraId="4487908B" w14:textId="77777777" w:rsidR="0016635E" w:rsidRPr="002D3E2A" w:rsidRDefault="0016635E" w:rsidP="0016635E">
            <w:pPr>
              <w:spacing w:after="0"/>
              <w:rPr>
                <w:lang w:val="en-US"/>
              </w:rPr>
            </w:pPr>
          </w:p>
          <w:p w14:paraId="1FC0F69F" w14:textId="77777777" w:rsidR="0009259F" w:rsidRDefault="00AA5AC5" w:rsidP="00471F92">
            <w:pPr>
              <w:spacing w:after="0"/>
              <w:contextualSpacing/>
              <w:rPr>
                <w:b/>
                <w:lang w:val="en-US"/>
              </w:rPr>
            </w:pPr>
            <w:r w:rsidRPr="002D3E2A">
              <w:rPr>
                <w:b/>
                <w:lang w:val="en-US"/>
              </w:rPr>
              <w:t xml:space="preserve">Environment: </w:t>
            </w:r>
            <w:r w:rsidR="00471F92" w:rsidRPr="00471F92">
              <w:rPr>
                <w:lang w:val="en-US"/>
              </w:rPr>
              <w:t>Java, Spring, Hibernate, MySQL, JavaScript</w:t>
            </w:r>
            <w:r w:rsidR="00471F92">
              <w:rPr>
                <w:lang w:val="en-US"/>
              </w:rPr>
              <w:t>,</w:t>
            </w:r>
            <w:r w:rsidR="00471F92" w:rsidRPr="002D3E2A">
              <w:rPr>
                <w:lang w:val="en-US"/>
              </w:rPr>
              <w:t xml:space="preserve"> </w:t>
            </w:r>
            <w:r w:rsidR="004B26E6" w:rsidRPr="002D3E2A">
              <w:rPr>
                <w:lang w:val="en-US"/>
              </w:rPr>
              <w:t>Jquery,</w:t>
            </w:r>
            <w:r w:rsidR="00471F92">
              <w:rPr>
                <w:lang w:val="en-US"/>
              </w:rPr>
              <w:t>HTML,</w:t>
            </w:r>
            <w:r w:rsidR="004B26E6" w:rsidRPr="002D3E2A">
              <w:rPr>
                <w:lang w:val="en-US"/>
              </w:rPr>
              <w:t xml:space="preserve"> CSS.</w:t>
            </w:r>
            <w:r w:rsidRPr="002D3E2A">
              <w:rPr>
                <w:b/>
                <w:lang w:val="en-US"/>
              </w:rPr>
              <w:t xml:space="preserve"> </w:t>
            </w:r>
          </w:p>
          <w:p w14:paraId="48C1E83C" w14:textId="77777777" w:rsidR="00BA0051" w:rsidRPr="00A04377" w:rsidRDefault="00BA0051" w:rsidP="00471F92">
            <w:pPr>
              <w:spacing w:after="0"/>
              <w:contextualSpacing/>
              <w:rPr>
                <w:noProof w:val="0"/>
                <w:lang w:val="en-US"/>
              </w:rPr>
            </w:pPr>
          </w:p>
        </w:tc>
      </w:tr>
      <w:tr w:rsidR="00217D7B" w:rsidRPr="002D3E2A" w14:paraId="75E5D171" w14:textId="77777777" w:rsidTr="0010700A">
        <w:tblPrEx>
          <w:tblCellMar>
            <w:top w:w="216" w:type="dxa"/>
            <w:left w:w="115" w:type="dxa"/>
            <w:bottom w:w="216" w:type="dxa"/>
            <w:right w:w="115" w:type="dxa"/>
          </w:tblCellMar>
        </w:tblPrEx>
        <w:trPr>
          <w:trHeight w:val="4323"/>
          <w:jc w:val="center"/>
        </w:trPr>
        <w:tc>
          <w:tcPr>
            <w:tcW w:w="2651" w:type="dxa"/>
          </w:tcPr>
          <w:p w14:paraId="10D31E66" w14:textId="77777777" w:rsidR="00217D7B" w:rsidRDefault="00217D7B" w:rsidP="00217D7B">
            <w:pPr>
              <w:pStyle w:val="NoSpacing"/>
              <w:contextualSpacing/>
              <w:rPr>
                <w:b/>
              </w:rPr>
            </w:pPr>
            <w:r>
              <w:rPr>
                <w:b/>
              </w:rPr>
              <w:t xml:space="preserve">iCIA </w:t>
            </w:r>
          </w:p>
          <w:p w14:paraId="0E41E5E8" w14:textId="77777777" w:rsidR="00217D7B" w:rsidRDefault="00217D7B" w:rsidP="00217D7B">
            <w:pPr>
              <w:pStyle w:val="NoSpacing"/>
              <w:contextualSpacing/>
              <w:rPr>
                <w:noProof w:val="0"/>
                <w:lang w:val="en-US"/>
              </w:rPr>
            </w:pPr>
            <w:r>
              <w:rPr>
                <w:noProof w:val="0"/>
                <w:lang w:val="en-US"/>
              </w:rPr>
              <w:t>Sep 15</w:t>
            </w:r>
            <w:r w:rsidRPr="00C9765C">
              <w:rPr>
                <w:noProof w:val="0"/>
                <w:lang w:val="en-US"/>
              </w:rPr>
              <w:t xml:space="preserve"> </w:t>
            </w:r>
            <w:r>
              <w:rPr>
                <w:noProof w:val="0"/>
                <w:lang w:val="en-US"/>
              </w:rPr>
              <w:t>–</w:t>
            </w:r>
            <w:r w:rsidRPr="00C9765C">
              <w:rPr>
                <w:noProof w:val="0"/>
                <w:lang w:val="en-US"/>
              </w:rPr>
              <w:t xml:space="preserve"> </w:t>
            </w:r>
            <w:r>
              <w:rPr>
                <w:noProof w:val="0"/>
                <w:lang w:val="en-US"/>
              </w:rPr>
              <w:t>Mar 16</w:t>
            </w:r>
            <w:r w:rsidRPr="00C9765C">
              <w:rPr>
                <w:noProof w:val="0"/>
                <w:lang w:val="en-US"/>
              </w:rPr>
              <w:t xml:space="preserve"> </w:t>
            </w:r>
          </w:p>
          <w:p w14:paraId="111DA743" w14:textId="77777777" w:rsidR="00217D7B" w:rsidRDefault="00217D7B" w:rsidP="00217D7B">
            <w:pPr>
              <w:pStyle w:val="NoSpacing"/>
              <w:contextualSpacing/>
              <w:rPr>
                <w:noProof w:val="0"/>
                <w:lang w:val="en-US"/>
              </w:rPr>
            </w:pPr>
          </w:p>
          <w:p w14:paraId="39A66EBC" w14:textId="77777777" w:rsidR="00217D7B" w:rsidRDefault="00217D7B" w:rsidP="00217D7B">
            <w:pPr>
              <w:pStyle w:val="NoSpacing"/>
              <w:contextualSpacing/>
              <w:rPr>
                <w:b/>
                <w:lang w:val="en-US"/>
              </w:rPr>
            </w:pPr>
            <w:r w:rsidRPr="0058768E">
              <w:rPr>
                <w:lang w:val="en-US" w:eastAsia="ja-JP"/>
              </w:rPr>
              <w:drawing>
                <wp:inline distT="0" distB="0" distL="0" distR="0" wp14:anchorId="17809466" wp14:editId="3AC9CBFF">
                  <wp:extent cx="1114425" cy="207072"/>
                  <wp:effectExtent l="0" t="0" r="0" b="2540"/>
                  <wp:docPr id="50" name="Picture 50" descr="C:\Users\Arvind\Desktop\k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vind\Desktop\kk.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714" cy="220504"/>
                          </a:xfrm>
                          <a:prstGeom prst="rect">
                            <a:avLst/>
                          </a:prstGeom>
                          <a:noFill/>
                          <a:ln>
                            <a:noFill/>
                          </a:ln>
                        </pic:spPr>
                      </pic:pic>
                    </a:graphicData>
                  </a:graphic>
                </wp:inline>
              </w:drawing>
            </w:r>
          </w:p>
          <w:p w14:paraId="40F30162" w14:textId="77777777" w:rsidR="00217D7B" w:rsidRDefault="00217D7B" w:rsidP="00217D7B">
            <w:pPr>
              <w:pStyle w:val="NoSpacing"/>
              <w:contextualSpacing/>
              <w:rPr>
                <w:b/>
                <w:lang w:val="en-US"/>
              </w:rPr>
            </w:pPr>
          </w:p>
          <w:p w14:paraId="4588D355" w14:textId="77777777" w:rsidR="00217D7B" w:rsidRDefault="00217D7B" w:rsidP="00217D7B">
            <w:pPr>
              <w:pStyle w:val="NoSpacing"/>
              <w:rPr>
                <w:b/>
                <w:noProof w:val="0"/>
                <w:lang w:val="en-US"/>
              </w:rPr>
            </w:pPr>
          </w:p>
          <w:p w14:paraId="2D204FB4" w14:textId="77777777" w:rsidR="00217D7B" w:rsidRDefault="00217D7B" w:rsidP="00613373">
            <w:pPr>
              <w:pStyle w:val="NoSpacing"/>
              <w:contextualSpacing/>
              <w:rPr>
                <w:b/>
              </w:rPr>
            </w:pPr>
          </w:p>
        </w:tc>
        <w:tc>
          <w:tcPr>
            <w:tcW w:w="8306" w:type="dxa"/>
          </w:tcPr>
          <w:p w14:paraId="4B9E6E7A" w14:textId="77777777" w:rsidR="00217D7B" w:rsidRDefault="00217D7B" w:rsidP="00217D7B">
            <w:pPr>
              <w:spacing w:after="0"/>
              <w:contextualSpacing/>
              <w:rPr>
                <w:lang w:val="en-US"/>
              </w:rPr>
            </w:pPr>
            <w:r w:rsidRPr="00020D71">
              <w:rPr>
                <w:b/>
                <w:lang w:val="en-US"/>
              </w:rPr>
              <w:t>Customer Information Authentication</w:t>
            </w:r>
            <w:r w:rsidRPr="002D3E2A">
              <w:rPr>
                <w:lang w:val="en-US"/>
              </w:rPr>
              <w:t xml:space="preserve"> </w:t>
            </w:r>
          </w:p>
          <w:p w14:paraId="1801201B" w14:textId="77777777" w:rsidR="00217D7B" w:rsidRDefault="00217D7B" w:rsidP="00217D7B">
            <w:pPr>
              <w:spacing w:after="0"/>
              <w:contextualSpacing/>
              <w:rPr>
                <w:lang w:val="en-US"/>
              </w:rPr>
            </w:pPr>
          </w:p>
          <w:p w14:paraId="7E3960DB" w14:textId="77777777" w:rsidR="00217D7B" w:rsidRPr="00471F92" w:rsidRDefault="00217D7B" w:rsidP="00217D7B">
            <w:pPr>
              <w:pStyle w:val="Heading3"/>
              <w:tabs>
                <w:tab w:val="left" w:pos="540"/>
                <w:tab w:val="left" w:pos="3420"/>
              </w:tabs>
              <w:spacing w:before="0"/>
              <w:contextualSpacing/>
              <w:jc w:val="both"/>
              <w:rPr>
                <w:rFonts w:eastAsiaTheme="minorHAnsi" w:cstheme="minorBidi"/>
                <w:b w:val="0"/>
                <w:bCs w:val="0"/>
                <w:color w:val="auto"/>
                <w:lang w:val="en-US"/>
              </w:rPr>
            </w:pPr>
            <w:r w:rsidRPr="00771D57">
              <w:rPr>
                <w:rFonts w:eastAsiaTheme="minorHAnsi" w:cstheme="minorBidi"/>
                <w:b w:val="0"/>
                <w:bCs w:val="0"/>
                <w:color w:val="auto"/>
                <w:lang w:val="en-US"/>
              </w:rPr>
              <w:t>i</w:t>
            </w:r>
            <w:r w:rsidRPr="00471F92">
              <w:rPr>
                <w:rFonts w:eastAsiaTheme="minorHAnsi" w:cstheme="minorBidi"/>
                <w:b w:val="0"/>
                <w:bCs w:val="0"/>
                <w:color w:val="auto"/>
                <w:lang w:val="en-US"/>
              </w:rPr>
              <w:t xml:space="preserve">CIA is application which facilitates a bank user to connect with the portal using SSO. The application provides a web interface for bank guys to address the customer’s online application form as per the Branch/Region accessibility. </w:t>
            </w:r>
          </w:p>
          <w:p w14:paraId="7A45A279" w14:textId="77777777" w:rsidR="00217D7B" w:rsidRPr="00020D71" w:rsidRDefault="00217D7B" w:rsidP="00217D7B">
            <w:pPr>
              <w:pStyle w:val="Heading3"/>
              <w:tabs>
                <w:tab w:val="left" w:pos="540"/>
                <w:tab w:val="left" w:pos="3420"/>
              </w:tabs>
              <w:spacing w:before="0"/>
              <w:contextualSpacing/>
              <w:jc w:val="both"/>
              <w:rPr>
                <w:rFonts w:ascii="Arial" w:eastAsia="Arial" w:hAnsi="Arial" w:cs="Arial"/>
                <w:sz w:val="18"/>
                <w:szCs w:val="18"/>
                <w:lang w:val="en-US"/>
              </w:rPr>
            </w:pPr>
          </w:p>
          <w:p w14:paraId="5C76F1F8" w14:textId="77777777" w:rsidR="00217D7B" w:rsidRPr="00163E0B" w:rsidRDefault="00217D7B" w:rsidP="00217D7B">
            <w:pPr>
              <w:pStyle w:val="Heading3"/>
              <w:tabs>
                <w:tab w:val="left" w:pos="540"/>
                <w:tab w:val="left" w:pos="3420"/>
              </w:tabs>
              <w:spacing w:before="0"/>
              <w:contextualSpacing/>
              <w:jc w:val="both"/>
              <w:rPr>
                <w:rFonts w:ascii="Cambria" w:hAnsi="Cambria" w:cs="Arial"/>
                <w:bCs w:val="0"/>
                <w:caps/>
                <w:color w:val="000000"/>
                <w:u w:val="single"/>
              </w:rPr>
            </w:pPr>
            <w:r w:rsidRPr="00163E0B">
              <w:rPr>
                <w:rFonts w:ascii="Cambria" w:hAnsi="Cambria" w:cs="Arial"/>
                <w:bCs w:val="0"/>
                <w:color w:val="000000"/>
                <w:u w:val="single"/>
              </w:rPr>
              <w:t>Responsibilities</w:t>
            </w:r>
          </w:p>
          <w:p w14:paraId="5A2D943A" w14:textId="77777777" w:rsidR="00217D7B" w:rsidRPr="00771D57" w:rsidRDefault="00217D7B" w:rsidP="00217D7B">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771D57">
              <w:rPr>
                <w:lang w:val="en-US"/>
              </w:rPr>
              <w:t>Implemented Single Sign on (SSO)</w:t>
            </w:r>
            <w:r>
              <w:rPr>
                <w:lang w:val="en-US"/>
              </w:rPr>
              <w:t xml:space="preserve"> to interact with the application</w:t>
            </w:r>
            <w:r w:rsidRPr="00771D57">
              <w:rPr>
                <w:lang w:val="en-US"/>
              </w:rPr>
              <w:t>.</w:t>
            </w:r>
          </w:p>
          <w:p w14:paraId="219C6CCF" w14:textId="77777777" w:rsidR="00217D7B" w:rsidRPr="00771D57" w:rsidRDefault="00217D7B" w:rsidP="00217D7B">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771D57">
              <w:rPr>
                <w:lang w:val="en-US"/>
              </w:rPr>
              <w:t>Implemented Scheduler Job</w:t>
            </w:r>
            <w:r>
              <w:rPr>
                <w:lang w:val="en-US"/>
              </w:rPr>
              <w:t xml:space="preserve"> using Quartz API</w:t>
            </w:r>
            <w:r w:rsidRPr="00771D57">
              <w:rPr>
                <w:lang w:val="en-US"/>
              </w:rPr>
              <w:t>.</w:t>
            </w:r>
          </w:p>
          <w:p w14:paraId="0906FEB8" w14:textId="77777777" w:rsidR="00217D7B" w:rsidRPr="00771D57" w:rsidRDefault="00217D7B" w:rsidP="00217D7B">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771D57">
              <w:rPr>
                <w:lang w:val="en-US"/>
              </w:rPr>
              <w:t>Involved in writing Business Logic, Service classes and data access layer.</w:t>
            </w:r>
          </w:p>
          <w:p w14:paraId="6C669130" w14:textId="77777777" w:rsidR="00217D7B" w:rsidRPr="00771D57" w:rsidRDefault="00217D7B" w:rsidP="00217D7B">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771D57">
              <w:rPr>
                <w:lang w:val="en-US"/>
              </w:rPr>
              <w:t>Written JSP as per requirement</w:t>
            </w:r>
            <w:r>
              <w:rPr>
                <w:lang w:val="en-US"/>
              </w:rPr>
              <w:t xml:space="preserve"> </w:t>
            </w:r>
            <w:r w:rsidRPr="00771D57">
              <w:rPr>
                <w:lang w:val="en-US"/>
              </w:rPr>
              <w:t>.</w:t>
            </w:r>
          </w:p>
          <w:p w14:paraId="35DCCF0E" w14:textId="77777777" w:rsidR="00217D7B" w:rsidRDefault="00217D7B" w:rsidP="00217D7B">
            <w:pPr>
              <w:pStyle w:val="ListParagraph"/>
              <w:numPr>
                <w:ilvl w:val="0"/>
                <w:numId w:val="10"/>
              </w:numPr>
              <w:spacing w:after="0"/>
              <w:rPr>
                <w:lang w:val="en-US"/>
              </w:rPr>
            </w:pPr>
            <w:r w:rsidRPr="00771D57">
              <w:rPr>
                <w:lang w:val="en-US"/>
              </w:rPr>
              <w:t>Developed the application as per client requirement.</w:t>
            </w:r>
          </w:p>
          <w:p w14:paraId="73002639" w14:textId="77777777" w:rsidR="00217D7B" w:rsidRPr="002D3E2A" w:rsidRDefault="00217D7B" w:rsidP="00217D7B">
            <w:pPr>
              <w:pStyle w:val="ListParagraph"/>
              <w:numPr>
                <w:ilvl w:val="0"/>
                <w:numId w:val="10"/>
              </w:numPr>
              <w:spacing w:after="0"/>
              <w:rPr>
                <w:lang w:val="en-US"/>
              </w:rPr>
            </w:pPr>
            <w:r w:rsidRPr="002D3E2A">
              <w:rPr>
                <w:lang w:val="en-US"/>
              </w:rPr>
              <w:t xml:space="preserve">Generating reports related to </w:t>
            </w:r>
            <w:r>
              <w:rPr>
                <w:lang w:val="en-US"/>
              </w:rPr>
              <w:t>User</w:t>
            </w:r>
            <w:r w:rsidRPr="002D3E2A">
              <w:rPr>
                <w:lang w:val="en-US"/>
              </w:rPr>
              <w:t xml:space="preserve"> </w:t>
            </w:r>
            <w:r>
              <w:rPr>
                <w:lang w:val="en-US"/>
              </w:rPr>
              <w:t>data</w:t>
            </w:r>
            <w:r w:rsidRPr="002D3E2A">
              <w:rPr>
                <w:lang w:val="en-US"/>
              </w:rPr>
              <w:t>.</w:t>
            </w:r>
          </w:p>
          <w:p w14:paraId="67C74640" w14:textId="77777777" w:rsidR="00217D7B" w:rsidRPr="00020D71" w:rsidRDefault="00217D7B" w:rsidP="00217D7B">
            <w:pPr>
              <w:spacing w:after="0"/>
              <w:contextualSpacing/>
              <w:rPr>
                <w:b/>
                <w:lang w:val="en-US"/>
              </w:rPr>
            </w:pPr>
          </w:p>
          <w:p w14:paraId="62DEF4AB" w14:textId="77777777" w:rsidR="00217D7B" w:rsidRDefault="00217D7B" w:rsidP="00217D7B">
            <w:pPr>
              <w:spacing w:after="0"/>
              <w:contextualSpacing/>
            </w:pPr>
            <w:r w:rsidRPr="00382364">
              <w:rPr>
                <w:b/>
              </w:rPr>
              <w:t xml:space="preserve">Environment: </w:t>
            </w:r>
            <w:r w:rsidRPr="00BA0051">
              <w:t>Java, Spring3.x, Hibernate, MySQL, JavaScript</w:t>
            </w:r>
            <w:r>
              <w:t>.</w:t>
            </w:r>
          </w:p>
          <w:p w14:paraId="1E5D21C9" w14:textId="77777777" w:rsidR="00217D7B" w:rsidRDefault="00217D7B" w:rsidP="00A0127A">
            <w:pPr>
              <w:spacing w:after="0"/>
              <w:jc w:val="both"/>
              <w:rPr>
                <w:rFonts w:ascii="Arial" w:eastAsia="Arial" w:hAnsi="Arial" w:cs="Arial"/>
                <w:b/>
              </w:rPr>
            </w:pPr>
          </w:p>
        </w:tc>
      </w:tr>
      <w:tr w:rsidR="00C76DA5" w:rsidRPr="00020D71" w14:paraId="26763509" w14:textId="77777777" w:rsidTr="0010700A">
        <w:tblPrEx>
          <w:tblCellMar>
            <w:top w:w="216" w:type="dxa"/>
            <w:left w:w="115" w:type="dxa"/>
            <w:bottom w:w="216" w:type="dxa"/>
            <w:right w:w="115" w:type="dxa"/>
          </w:tblCellMar>
        </w:tblPrEx>
        <w:trPr>
          <w:trHeight w:val="19"/>
          <w:jc w:val="center"/>
        </w:trPr>
        <w:tc>
          <w:tcPr>
            <w:tcW w:w="2651" w:type="dxa"/>
          </w:tcPr>
          <w:p w14:paraId="0CA0C973" w14:textId="77777777" w:rsidR="00BA0051" w:rsidRDefault="00BA0051" w:rsidP="00613373">
            <w:pPr>
              <w:pStyle w:val="NoSpacing"/>
              <w:rPr>
                <w:b/>
                <w:noProof w:val="0"/>
                <w:lang w:val="en-US"/>
              </w:rPr>
            </w:pPr>
            <w:r>
              <w:rPr>
                <w:b/>
                <w:noProof w:val="0"/>
                <w:lang w:val="en-US"/>
              </w:rPr>
              <w:t>IPMS</w:t>
            </w:r>
          </w:p>
          <w:p w14:paraId="0F5CFBC0" w14:textId="77777777" w:rsidR="00BA0051" w:rsidRDefault="00BA0051" w:rsidP="00613373">
            <w:pPr>
              <w:pStyle w:val="NoSpacing"/>
              <w:rPr>
                <w:noProof w:val="0"/>
                <w:lang w:val="en-US"/>
              </w:rPr>
            </w:pPr>
            <w:r>
              <w:rPr>
                <w:noProof w:val="0"/>
                <w:lang w:val="en-US"/>
              </w:rPr>
              <w:t>Jan 15 – Aug 15</w:t>
            </w:r>
          </w:p>
          <w:p w14:paraId="7D32A659" w14:textId="77777777" w:rsidR="00BA0051" w:rsidRDefault="00BA0051" w:rsidP="00613373">
            <w:pPr>
              <w:pStyle w:val="NoSpacing"/>
              <w:rPr>
                <w:noProof w:val="0"/>
                <w:lang w:val="en-US"/>
              </w:rPr>
            </w:pPr>
          </w:p>
          <w:p w14:paraId="1B24ADFA" w14:textId="77777777" w:rsidR="00C76DA5" w:rsidRDefault="00C76DA5" w:rsidP="00613373">
            <w:pPr>
              <w:pStyle w:val="NoSpacing"/>
              <w:rPr>
                <w:noProof w:val="0"/>
                <w:lang w:val="en-US"/>
              </w:rPr>
            </w:pPr>
            <w:r>
              <w:rPr>
                <w:lang w:val="en-US" w:eastAsia="ja-JP"/>
              </w:rPr>
              <w:drawing>
                <wp:inline distT="0" distB="0" distL="0" distR="0" wp14:anchorId="6AA3CACA" wp14:editId="28A7A51D">
                  <wp:extent cx="738939" cy="638175"/>
                  <wp:effectExtent l="0" t="0" r="4445" b="0"/>
                  <wp:docPr id="51" name="Picture 51" descr="https://media.9curry.com/uploads/organization/image/1716/south-western-railwa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edia.9curry.com/uploads/organization/image/1716/south-western-railway-logo.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41888" cy="640722"/>
                          </a:xfrm>
                          <a:prstGeom prst="rect">
                            <a:avLst/>
                          </a:prstGeom>
                          <a:noFill/>
                          <a:ln>
                            <a:noFill/>
                          </a:ln>
                        </pic:spPr>
                      </pic:pic>
                    </a:graphicData>
                  </a:graphic>
                </wp:inline>
              </w:drawing>
            </w:r>
          </w:p>
          <w:p w14:paraId="69331D38" w14:textId="77777777" w:rsidR="00C76DA5" w:rsidRDefault="00C76DA5" w:rsidP="00613373">
            <w:pPr>
              <w:pStyle w:val="NoSpacing"/>
              <w:rPr>
                <w:noProof w:val="0"/>
                <w:lang w:val="en-US"/>
              </w:rPr>
            </w:pPr>
          </w:p>
          <w:p w14:paraId="68F4DF88" w14:textId="77777777" w:rsidR="00BA0051" w:rsidRPr="00BA0051" w:rsidRDefault="00BA0051" w:rsidP="00613373">
            <w:pPr>
              <w:pStyle w:val="NoSpacing"/>
              <w:rPr>
                <w:noProof w:val="0"/>
                <w:lang w:val="en-US"/>
              </w:rPr>
            </w:pPr>
          </w:p>
          <w:p w14:paraId="15305DB8" w14:textId="77777777" w:rsidR="00BA0051" w:rsidRDefault="00BA0051" w:rsidP="00613373">
            <w:pPr>
              <w:pStyle w:val="NoSpacing"/>
              <w:rPr>
                <w:b/>
                <w:noProof w:val="0"/>
                <w:lang w:val="en-US"/>
              </w:rPr>
            </w:pPr>
          </w:p>
          <w:p w14:paraId="7B88123D" w14:textId="77777777" w:rsidR="00BA0051" w:rsidRPr="000F1B43" w:rsidRDefault="00BA0051" w:rsidP="00613373">
            <w:pPr>
              <w:pStyle w:val="NoSpacing"/>
              <w:rPr>
                <w:noProof w:val="0"/>
                <w:lang w:val="en-US"/>
              </w:rPr>
            </w:pPr>
          </w:p>
        </w:tc>
        <w:tc>
          <w:tcPr>
            <w:tcW w:w="8306" w:type="dxa"/>
          </w:tcPr>
          <w:p w14:paraId="2E30A96B" w14:textId="77777777" w:rsidR="00BA0051" w:rsidRPr="00020D71" w:rsidRDefault="00BA0051" w:rsidP="00BA0051">
            <w:pPr>
              <w:spacing w:after="0"/>
              <w:contextualSpacing/>
              <w:rPr>
                <w:b/>
                <w:lang w:val="en-US"/>
              </w:rPr>
            </w:pPr>
            <w:r w:rsidRPr="00020D71">
              <w:rPr>
                <w:b/>
                <w:lang w:val="en-US"/>
              </w:rPr>
              <w:t>Integrated Project Management System</w:t>
            </w:r>
          </w:p>
          <w:p w14:paraId="1BE04012" w14:textId="77777777" w:rsidR="00BA0051" w:rsidRDefault="00BA0051" w:rsidP="00BA0051">
            <w:pPr>
              <w:spacing w:after="0"/>
              <w:contextualSpacing/>
              <w:rPr>
                <w:noProof w:val="0"/>
                <w:lang w:val="en-US"/>
              </w:rPr>
            </w:pPr>
          </w:p>
          <w:p w14:paraId="0506AFFC" w14:textId="77777777" w:rsidR="00BA0051" w:rsidRPr="00BA0051" w:rsidRDefault="00BA0051" w:rsidP="00BA0051">
            <w:pPr>
              <w:pStyle w:val="Heading3"/>
              <w:tabs>
                <w:tab w:val="left" w:pos="540"/>
                <w:tab w:val="left" w:pos="3420"/>
              </w:tabs>
              <w:spacing w:before="0"/>
              <w:contextualSpacing/>
              <w:jc w:val="both"/>
              <w:rPr>
                <w:rFonts w:eastAsiaTheme="minorHAnsi" w:cstheme="minorBidi"/>
                <w:b w:val="0"/>
                <w:bCs w:val="0"/>
                <w:color w:val="auto"/>
                <w:lang w:val="en-US"/>
              </w:rPr>
            </w:pPr>
            <w:r w:rsidRPr="00BA0051">
              <w:rPr>
                <w:rFonts w:eastAsiaTheme="minorHAnsi" w:cstheme="minorBidi"/>
                <w:b w:val="0"/>
                <w:bCs w:val="0"/>
                <w:color w:val="auto"/>
                <w:lang w:val="en-US"/>
              </w:rPr>
              <w:t>Integrated Project Management System (IPMS) provides a complete ERP solution to the South-Western Railways. It is migration project from the existing FoxPro system to Oracle 11g with a web interface.</w:t>
            </w:r>
          </w:p>
          <w:p w14:paraId="6C9A07EC" w14:textId="77777777" w:rsidR="00BA0051" w:rsidRDefault="00BA0051" w:rsidP="00BA0051">
            <w:pPr>
              <w:spacing w:after="0"/>
              <w:contextualSpacing/>
              <w:rPr>
                <w:noProof w:val="0"/>
                <w:lang w:val="en-US"/>
              </w:rPr>
            </w:pPr>
          </w:p>
          <w:p w14:paraId="6C2EDD78" w14:textId="77777777" w:rsidR="00BA0051" w:rsidRPr="00163E0B" w:rsidRDefault="00BA0051" w:rsidP="00BA0051">
            <w:pPr>
              <w:pStyle w:val="Heading3"/>
              <w:tabs>
                <w:tab w:val="left" w:pos="540"/>
                <w:tab w:val="left" w:pos="3420"/>
              </w:tabs>
              <w:spacing w:before="0"/>
              <w:contextualSpacing/>
              <w:jc w:val="both"/>
              <w:rPr>
                <w:rFonts w:ascii="Cambria" w:hAnsi="Cambria" w:cs="Arial"/>
                <w:bCs w:val="0"/>
                <w:caps/>
                <w:color w:val="000000"/>
                <w:u w:val="single"/>
              </w:rPr>
            </w:pPr>
            <w:r w:rsidRPr="00163E0B">
              <w:rPr>
                <w:rFonts w:ascii="Cambria" w:hAnsi="Cambria" w:cs="Arial"/>
                <w:bCs w:val="0"/>
                <w:color w:val="000000"/>
                <w:u w:val="single"/>
              </w:rPr>
              <w:t>Responsibilities</w:t>
            </w:r>
          </w:p>
          <w:p w14:paraId="5CF344CB" w14:textId="77777777" w:rsidR="00BA0051" w:rsidRPr="00C76DA5" w:rsidRDefault="00BA0051" w:rsidP="00C76DA5">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C76DA5">
              <w:rPr>
                <w:lang w:val="en-US"/>
              </w:rPr>
              <w:t>Understanding of FoxPro screens and prepared Flowcharts’ and documents for         development.</w:t>
            </w:r>
          </w:p>
          <w:p w14:paraId="7BA317DA" w14:textId="77777777" w:rsidR="00BA0051" w:rsidRPr="00C76DA5" w:rsidRDefault="00BA0051" w:rsidP="00C76DA5">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C76DA5">
              <w:rPr>
                <w:lang w:val="en-US"/>
              </w:rPr>
              <w:t>Developing the Work Orders module in PMS.</w:t>
            </w:r>
          </w:p>
          <w:p w14:paraId="3AD70CEB" w14:textId="77777777" w:rsidR="00BA0051" w:rsidRPr="00C76DA5" w:rsidRDefault="00BA0051" w:rsidP="00C76DA5">
            <w:pPr>
              <w:pStyle w:val="ListParagraph"/>
              <w:numPr>
                <w:ilvl w:val="0"/>
                <w:numId w:val="10"/>
              </w:numPr>
              <w:pBdr>
                <w:top w:val="none" w:sz="0" w:space="0" w:color="000000"/>
                <w:left w:val="none" w:sz="0" w:space="0" w:color="000000"/>
                <w:bottom w:val="none" w:sz="0" w:space="0" w:color="000000"/>
                <w:right w:val="none" w:sz="0" w:space="0" w:color="000000"/>
              </w:pBdr>
              <w:spacing w:after="0"/>
              <w:rPr>
                <w:lang w:val="en-US"/>
              </w:rPr>
            </w:pPr>
            <w:r w:rsidRPr="00C76DA5">
              <w:rPr>
                <w:lang w:val="en-US"/>
              </w:rPr>
              <w:t>Developed complete Payroll Management System and handled complete PPMS module.</w:t>
            </w:r>
          </w:p>
          <w:p w14:paraId="67175D9F" w14:textId="77777777" w:rsidR="00C76DA5" w:rsidRPr="007B7424" w:rsidRDefault="00BA0051" w:rsidP="00066AE8">
            <w:pPr>
              <w:pStyle w:val="ListParagraph"/>
              <w:numPr>
                <w:ilvl w:val="0"/>
                <w:numId w:val="10"/>
              </w:numPr>
              <w:spacing w:after="0"/>
              <w:rPr>
                <w:lang w:val="en-US"/>
              </w:rPr>
            </w:pPr>
            <w:r w:rsidRPr="007B7424">
              <w:rPr>
                <w:lang w:val="en-US"/>
              </w:rPr>
              <w:t>Generating reports related to User data.</w:t>
            </w:r>
          </w:p>
          <w:p w14:paraId="066F9D31" w14:textId="77777777" w:rsidR="00C76DA5" w:rsidRPr="00C76DA5" w:rsidRDefault="00C76DA5" w:rsidP="00C76DA5">
            <w:pPr>
              <w:spacing w:after="0"/>
              <w:rPr>
                <w:lang w:val="en-US"/>
              </w:rPr>
            </w:pPr>
          </w:p>
          <w:p w14:paraId="02EE2105" w14:textId="77777777" w:rsidR="00C76DA5" w:rsidRPr="00020D71" w:rsidRDefault="00C76DA5" w:rsidP="00C76DA5">
            <w:pPr>
              <w:spacing w:after="0"/>
              <w:contextualSpacing/>
              <w:rPr>
                <w:lang w:val="en-US"/>
              </w:rPr>
            </w:pPr>
            <w:r w:rsidRPr="00020D71">
              <w:rPr>
                <w:b/>
                <w:lang w:val="en-US"/>
              </w:rPr>
              <w:t>Environment :</w:t>
            </w:r>
            <w:r w:rsidRPr="00020D71">
              <w:rPr>
                <w:rFonts w:ascii="Arial" w:eastAsia="Arial" w:hAnsi="Arial" w:cs="Arial"/>
                <w:b/>
                <w:sz w:val="18"/>
                <w:szCs w:val="18"/>
                <w:lang w:val="en-US"/>
              </w:rPr>
              <w:t xml:space="preserve"> </w:t>
            </w:r>
            <w:r w:rsidRPr="00020D71">
              <w:rPr>
                <w:lang w:val="en-US"/>
              </w:rPr>
              <w:t>Java 1.5, JSP, Struts2, Oracle, JQuery, Jasper JavaScript.</w:t>
            </w:r>
          </w:p>
          <w:p w14:paraId="0475637C" w14:textId="77777777" w:rsidR="00BA0051" w:rsidRPr="00A04377" w:rsidRDefault="00BA0051" w:rsidP="00BA0051">
            <w:pPr>
              <w:spacing w:after="0"/>
              <w:contextualSpacing/>
              <w:rPr>
                <w:noProof w:val="0"/>
                <w:lang w:val="en-US"/>
              </w:rPr>
            </w:pPr>
          </w:p>
        </w:tc>
      </w:tr>
    </w:tbl>
    <w:p w14:paraId="1FDD7274" w14:textId="77777777" w:rsidR="0016635E" w:rsidRDefault="0016635E" w:rsidP="005B4E17">
      <w:pPr>
        <w:pStyle w:val="MyStyle1"/>
        <w:rPr>
          <w:i/>
          <w:sz w:val="26"/>
          <w:szCs w:val="26"/>
        </w:rPr>
      </w:pPr>
    </w:p>
    <w:sectPr w:rsidR="0016635E" w:rsidSect="00093536">
      <w:headerReference w:type="default" r:id="rId19"/>
      <w:footerReference w:type="default" r:id="rId20"/>
      <w:pgSz w:w="12240" w:h="15840"/>
      <w:pgMar w:top="720" w:right="720" w:bottom="720" w:left="72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216468" w14:textId="77777777" w:rsidR="00185963" w:rsidRDefault="00185963" w:rsidP="00F070DF">
      <w:r>
        <w:separator/>
      </w:r>
    </w:p>
    <w:p w14:paraId="4415D4DB" w14:textId="77777777" w:rsidR="00185963" w:rsidRDefault="00185963" w:rsidP="00F070DF"/>
    <w:p w14:paraId="14939EB1" w14:textId="77777777" w:rsidR="00185963" w:rsidRDefault="00185963" w:rsidP="00F070DF"/>
    <w:p w14:paraId="7E3BAA90" w14:textId="77777777" w:rsidR="00185963" w:rsidRDefault="00185963" w:rsidP="00F070DF"/>
    <w:p w14:paraId="520B5457" w14:textId="77777777" w:rsidR="00185963" w:rsidRDefault="00185963"/>
    <w:p w14:paraId="17AF7B87" w14:textId="77777777" w:rsidR="00185963" w:rsidRDefault="00185963"/>
    <w:p w14:paraId="4222AF6D" w14:textId="77777777" w:rsidR="00185963" w:rsidRDefault="00185963"/>
  </w:endnote>
  <w:endnote w:type="continuationSeparator" w:id="0">
    <w:p w14:paraId="6445472B" w14:textId="77777777" w:rsidR="00185963" w:rsidRDefault="00185963" w:rsidP="00F070DF">
      <w:r>
        <w:continuationSeparator/>
      </w:r>
    </w:p>
    <w:p w14:paraId="50C817A9" w14:textId="77777777" w:rsidR="00185963" w:rsidRDefault="00185963" w:rsidP="00F070DF"/>
    <w:p w14:paraId="27407C79" w14:textId="77777777" w:rsidR="00185963" w:rsidRDefault="00185963" w:rsidP="00F070DF"/>
    <w:p w14:paraId="6FF3EBC5" w14:textId="77777777" w:rsidR="00185963" w:rsidRDefault="00185963" w:rsidP="00F070DF"/>
    <w:p w14:paraId="7BA8DF25" w14:textId="77777777" w:rsidR="00185963" w:rsidRDefault="00185963"/>
    <w:p w14:paraId="188594F1" w14:textId="77777777" w:rsidR="00185963" w:rsidRDefault="00185963"/>
    <w:p w14:paraId="57AF96D3" w14:textId="77777777" w:rsidR="00185963" w:rsidRDefault="001859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0D634" w14:textId="77777777" w:rsidR="005B4E17" w:rsidRPr="00020D71" w:rsidRDefault="005B4E17" w:rsidP="00020D71">
    <w:pPr>
      <w:pStyle w:val="MyStyle1"/>
      <w:ind w:left="6480"/>
      <w:rPr>
        <w:i/>
        <w:sz w:val="21"/>
        <w:szCs w:val="21"/>
      </w:rPr>
    </w:pPr>
    <w:r w:rsidRPr="00020D71">
      <w:rPr>
        <w:i/>
        <w:sz w:val="21"/>
        <w:szCs w:val="21"/>
      </w:rPr>
      <w:t>Arvind Kumar, Full Stack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5C2F24" w14:textId="77777777" w:rsidR="00185963" w:rsidRDefault="00185963" w:rsidP="00F070DF">
      <w:r>
        <w:separator/>
      </w:r>
    </w:p>
    <w:p w14:paraId="0F897630" w14:textId="77777777" w:rsidR="00185963" w:rsidRDefault="00185963" w:rsidP="00F070DF"/>
    <w:p w14:paraId="2787B787" w14:textId="77777777" w:rsidR="00185963" w:rsidRDefault="00185963" w:rsidP="00F070DF"/>
    <w:p w14:paraId="1C987057" w14:textId="77777777" w:rsidR="00185963" w:rsidRDefault="00185963" w:rsidP="00F070DF"/>
    <w:p w14:paraId="1F1A7939" w14:textId="77777777" w:rsidR="00185963" w:rsidRDefault="00185963"/>
    <w:p w14:paraId="55A93B59" w14:textId="77777777" w:rsidR="00185963" w:rsidRDefault="00185963"/>
    <w:p w14:paraId="5856B5A6" w14:textId="77777777" w:rsidR="00185963" w:rsidRDefault="00185963"/>
  </w:footnote>
  <w:footnote w:type="continuationSeparator" w:id="0">
    <w:p w14:paraId="7DB3199E" w14:textId="77777777" w:rsidR="00185963" w:rsidRDefault="00185963" w:rsidP="00F070DF">
      <w:r>
        <w:continuationSeparator/>
      </w:r>
    </w:p>
    <w:p w14:paraId="5AEAB44A" w14:textId="77777777" w:rsidR="00185963" w:rsidRDefault="00185963" w:rsidP="00F070DF"/>
    <w:p w14:paraId="79135851" w14:textId="77777777" w:rsidR="00185963" w:rsidRDefault="00185963" w:rsidP="00F070DF"/>
    <w:p w14:paraId="763008AB" w14:textId="77777777" w:rsidR="00185963" w:rsidRDefault="00185963" w:rsidP="00F070DF"/>
    <w:p w14:paraId="2BC98208" w14:textId="77777777" w:rsidR="00185963" w:rsidRDefault="00185963"/>
    <w:p w14:paraId="6C8E34C3" w14:textId="77777777" w:rsidR="00185963" w:rsidRDefault="00185963"/>
    <w:p w14:paraId="268AFE19" w14:textId="77777777" w:rsidR="00185963" w:rsidRDefault="001859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63759" w14:textId="77777777" w:rsidR="009C660F" w:rsidRPr="00EB192F" w:rsidRDefault="009C660F" w:rsidP="00F070DF">
    <w:pPr>
      <w:pStyle w:val="MasterHeader"/>
      <w:rPr>
        <w:b/>
        <w:lang w:val="en-US"/>
      </w:rPr>
    </w:pPr>
  </w:p>
  <w:p w14:paraId="69360960" w14:textId="77777777" w:rsidR="009C660F" w:rsidRPr="007C7A42" w:rsidRDefault="009C660F" w:rsidP="007C7A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Liberation Serif" w:hAnsi="Liberation Serif" w:cs="Liberation Serif"/>
        <w:i w:val="0"/>
        <w:strike w:val="0"/>
        <w:dstrike w:val="0"/>
        <w:color w:val="000000"/>
        <w:position w:val="0"/>
        <w:sz w:val="18"/>
        <w:szCs w:val="18"/>
        <w:u w:val="none"/>
        <w:vertAlign w:val="baseline"/>
      </w:rPr>
    </w:lvl>
    <w:lvl w:ilvl="1">
      <w:start w:val="1"/>
      <w:numFmt w:val="decimal"/>
      <w:lvlText w:val="%2."/>
      <w:lvlJc w:val="left"/>
      <w:pPr>
        <w:tabs>
          <w:tab w:val="num" w:pos="0"/>
        </w:tabs>
        <w:ind w:left="0" w:firstLine="1080"/>
      </w:pPr>
      <w:rPr>
        <w:i w:val="0"/>
        <w:strike w:val="0"/>
        <w:dstrike w:val="0"/>
        <w:color w:val="000000"/>
        <w:position w:val="0"/>
        <w:sz w:val="18"/>
        <w:szCs w:val="18"/>
        <w:u w:val="none"/>
        <w:vertAlign w:val="baseline"/>
      </w:rPr>
    </w:lvl>
    <w:lvl w:ilvl="2">
      <w:start w:val="1"/>
      <w:numFmt w:val="decimal"/>
      <w:lvlText w:val="%2.%3."/>
      <w:lvlJc w:val="right"/>
      <w:pPr>
        <w:tabs>
          <w:tab w:val="num" w:pos="0"/>
        </w:tabs>
        <w:ind w:left="0" w:firstLine="1980"/>
      </w:pPr>
      <w:rPr>
        <w:i w:val="0"/>
        <w:strike w:val="0"/>
        <w:dstrike w:val="0"/>
        <w:color w:val="000000"/>
        <w:position w:val="0"/>
        <w:sz w:val="18"/>
        <w:szCs w:val="18"/>
        <w:u w:val="none"/>
        <w:vertAlign w:val="baseline"/>
      </w:rPr>
    </w:lvl>
    <w:lvl w:ilvl="3">
      <w:start w:val="1"/>
      <w:numFmt w:val="decimal"/>
      <w:lvlText w:val="%2.%3.%4."/>
      <w:lvlJc w:val="left"/>
      <w:pPr>
        <w:tabs>
          <w:tab w:val="num" w:pos="0"/>
        </w:tabs>
        <w:ind w:left="0" w:firstLine="2520"/>
      </w:pPr>
      <w:rPr>
        <w:i w:val="0"/>
        <w:strike w:val="0"/>
        <w:dstrike w:val="0"/>
        <w:color w:val="000000"/>
        <w:position w:val="0"/>
        <w:sz w:val="18"/>
        <w:szCs w:val="18"/>
        <w:u w:val="none"/>
        <w:vertAlign w:val="baseline"/>
      </w:rPr>
    </w:lvl>
    <w:lvl w:ilvl="4">
      <w:start w:val="1"/>
      <w:numFmt w:val="decimal"/>
      <w:lvlText w:val="%2.%3.%4.%5."/>
      <w:lvlJc w:val="left"/>
      <w:pPr>
        <w:tabs>
          <w:tab w:val="num" w:pos="0"/>
        </w:tabs>
        <w:ind w:left="0" w:firstLine="3240"/>
      </w:pPr>
      <w:rPr>
        <w:i w:val="0"/>
        <w:strike w:val="0"/>
        <w:dstrike w:val="0"/>
        <w:color w:val="000000"/>
        <w:position w:val="0"/>
        <w:sz w:val="18"/>
        <w:szCs w:val="18"/>
        <w:u w:val="none"/>
        <w:vertAlign w:val="baseline"/>
      </w:rPr>
    </w:lvl>
    <w:lvl w:ilvl="5">
      <w:start w:val="1"/>
      <w:numFmt w:val="decimal"/>
      <w:lvlText w:val="%2.%3.%4.%5.%6."/>
      <w:lvlJc w:val="right"/>
      <w:pPr>
        <w:tabs>
          <w:tab w:val="num" w:pos="0"/>
        </w:tabs>
        <w:ind w:left="0" w:firstLine="4140"/>
      </w:pPr>
      <w:rPr>
        <w:i w:val="0"/>
        <w:strike w:val="0"/>
        <w:dstrike w:val="0"/>
        <w:color w:val="000000"/>
        <w:position w:val="0"/>
        <w:sz w:val="18"/>
        <w:szCs w:val="18"/>
        <w:u w:val="none"/>
        <w:vertAlign w:val="baseline"/>
      </w:rPr>
    </w:lvl>
    <w:lvl w:ilvl="6">
      <w:start w:val="1"/>
      <w:numFmt w:val="decimal"/>
      <w:lvlText w:val="%2.%3.%4.%5.%6.%7."/>
      <w:lvlJc w:val="left"/>
      <w:pPr>
        <w:tabs>
          <w:tab w:val="num" w:pos="0"/>
        </w:tabs>
        <w:ind w:left="0" w:firstLine="4680"/>
      </w:pPr>
      <w:rPr>
        <w:i w:val="0"/>
        <w:strike w:val="0"/>
        <w:dstrike w:val="0"/>
        <w:color w:val="000000"/>
        <w:position w:val="0"/>
        <w:sz w:val="18"/>
        <w:szCs w:val="18"/>
        <w:u w:val="none"/>
        <w:vertAlign w:val="baseline"/>
      </w:rPr>
    </w:lvl>
    <w:lvl w:ilvl="7">
      <w:start w:val="1"/>
      <w:numFmt w:val="decimal"/>
      <w:lvlText w:val="%2.%3.%4.%5.%6.%7.%8."/>
      <w:lvlJc w:val="left"/>
      <w:pPr>
        <w:tabs>
          <w:tab w:val="num" w:pos="0"/>
        </w:tabs>
        <w:ind w:left="0" w:firstLine="5400"/>
      </w:pPr>
      <w:rPr>
        <w:i w:val="0"/>
        <w:strike w:val="0"/>
        <w:dstrike w:val="0"/>
        <w:color w:val="000000"/>
        <w:position w:val="0"/>
        <w:sz w:val="18"/>
        <w:szCs w:val="18"/>
        <w:u w:val="none"/>
        <w:vertAlign w:val="baseline"/>
      </w:rPr>
    </w:lvl>
    <w:lvl w:ilvl="8">
      <w:start w:val="1"/>
      <w:numFmt w:val="decimal"/>
      <w:lvlText w:val="%2.%3.%4.%5.%6.%7.%8.%9."/>
      <w:lvlJc w:val="right"/>
      <w:pPr>
        <w:tabs>
          <w:tab w:val="num" w:pos="0"/>
        </w:tabs>
        <w:ind w:left="0" w:firstLine="6300"/>
      </w:pPr>
      <w:rPr>
        <w:i w:val="0"/>
        <w:strike w:val="0"/>
        <w:dstrike w:val="0"/>
        <w:color w:val="000000"/>
        <w:position w:val="0"/>
        <w:sz w:val="18"/>
        <w:szCs w:val="18"/>
        <w:u w:val="none"/>
        <w:vertAlign w:val="baseline"/>
      </w:rPr>
    </w:lvl>
  </w:abstractNum>
  <w:abstractNum w:abstractNumId="1" w15:restartNumberingAfterBreak="0">
    <w:nsid w:val="00000004"/>
    <w:multiLevelType w:val="multilevel"/>
    <w:tmpl w:val="00000004"/>
    <w:name w:val="WW8Num4"/>
    <w:lvl w:ilvl="0">
      <w:start w:val="1"/>
      <w:numFmt w:val="bullet"/>
      <w:lvlText w:val="●"/>
      <w:lvlJc w:val="left"/>
      <w:pPr>
        <w:tabs>
          <w:tab w:val="num" w:pos="0"/>
        </w:tabs>
        <w:ind w:left="720" w:hanging="360"/>
      </w:pPr>
      <w:rPr>
        <w:rFonts w:ascii="Noto Sans Symbols" w:hAnsi="Noto Sans Symbols" w:cs="Noto Sans Symbols"/>
        <w:color w:val="000000"/>
        <w:position w:val="0"/>
        <w:sz w:val="18"/>
        <w:szCs w:val="18"/>
        <w:shd w:val="clear" w:color="auto" w:fill="FFFFFF"/>
        <w:vertAlign w:val="baseline"/>
      </w:rPr>
    </w:lvl>
    <w:lvl w:ilvl="1">
      <w:start w:val="1"/>
      <w:numFmt w:val="bullet"/>
      <w:lvlText w:val="o"/>
      <w:lvlJc w:val="left"/>
      <w:pPr>
        <w:tabs>
          <w:tab w:val="num" w:pos="0"/>
        </w:tabs>
        <w:ind w:left="1440" w:hanging="360"/>
      </w:pPr>
      <w:rPr>
        <w:rFonts w:ascii="Courier New" w:hAnsi="Courier New" w:cs="Courier New"/>
        <w:position w:val="0"/>
        <w:sz w:val="24"/>
        <w:szCs w:val="24"/>
        <w:vertAlign w:val="baseline"/>
      </w:rPr>
    </w:lvl>
    <w:lvl w:ilvl="2">
      <w:start w:val="1"/>
      <w:numFmt w:val="bullet"/>
      <w:lvlText w:val="▪"/>
      <w:lvlJc w:val="left"/>
      <w:pPr>
        <w:tabs>
          <w:tab w:val="num" w:pos="0"/>
        </w:tabs>
        <w:ind w:left="2160" w:hanging="360"/>
      </w:pPr>
      <w:rPr>
        <w:rFonts w:ascii="Noto Sans Symbols" w:hAnsi="Noto Sans Symbols" w:cs="Noto Sans Symbols"/>
        <w:position w:val="0"/>
        <w:sz w:val="24"/>
        <w:szCs w:val="24"/>
        <w:vertAlign w:val="baseline"/>
      </w:rPr>
    </w:lvl>
    <w:lvl w:ilvl="3">
      <w:start w:val="1"/>
      <w:numFmt w:val="bullet"/>
      <w:lvlText w:val="●"/>
      <w:lvlJc w:val="left"/>
      <w:pPr>
        <w:tabs>
          <w:tab w:val="num" w:pos="0"/>
        </w:tabs>
        <w:ind w:left="2880" w:hanging="360"/>
      </w:pPr>
      <w:rPr>
        <w:rFonts w:ascii="Noto Sans Symbols" w:hAnsi="Noto Sans Symbols" w:cs="Noto Sans Symbols"/>
        <w:color w:val="000000"/>
        <w:position w:val="0"/>
        <w:sz w:val="18"/>
        <w:szCs w:val="18"/>
        <w:shd w:val="clear" w:color="auto" w:fill="FFFFFF"/>
        <w:vertAlign w:val="baseline"/>
      </w:rPr>
    </w:lvl>
    <w:lvl w:ilvl="4">
      <w:start w:val="1"/>
      <w:numFmt w:val="bullet"/>
      <w:lvlText w:val="o"/>
      <w:lvlJc w:val="left"/>
      <w:pPr>
        <w:tabs>
          <w:tab w:val="num" w:pos="0"/>
        </w:tabs>
        <w:ind w:left="3600" w:hanging="360"/>
      </w:pPr>
      <w:rPr>
        <w:rFonts w:ascii="Courier New" w:hAnsi="Courier New" w:cs="Courier New"/>
        <w:position w:val="0"/>
        <w:sz w:val="24"/>
        <w:szCs w:val="24"/>
        <w:vertAlign w:val="baseline"/>
      </w:rPr>
    </w:lvl>
    <w:lvl w:ilvl="5">
      <w:start w:val="1"/>
      <w:numFmt w:val="bullet"/>
      <w:lvlText w:val="▪"/>
      <w:lvlJc w:val="left"/>
      <w:pPr>
        <w:tabs>
          <w:tab w:val="num" w:pos="0"/>
        </w:tabs>
        <w:ind w:left="4320" w:hanging="360"/>
      </w:pPr>
      <w:rPr>
        <w:rFonts w:ascii="Noto Sans Symbols" w:hAnsi="Noto Sans Symbols" w:cs="Noto Sans Symbols"/>
        <w:position w:val="0"/>
        <w:sz w:val="24"/>
        <w:szCs w:val="24"/>
        <w:vertAlign w:val="baseline"/>
      </w:rPr>
    </w:lvl>
    <w:lvl w:ilvl="6">
      <w:start w:val="1"/>
      <w:numFmt w:val="bullet"/>
      <w:lvlText w:val="●"/>
      <w:lvlJc w:val="left"/>
      <w:pPr>
        <w:tabs>
          <w:tab w:val="num" w:pos="0"/>
        </w:tabs>
        <w:ind w:left="5040" w:hanging="360"/>
      </w:pPr>
      <w:rPr>
        <w:rFonts w:ascii="Noto Sans Symbols" w:hAnsi="Noto Sans Symbols" w:cs="Noto Sans Symbols"/>
        <w:color w:val="000000"/>
        <w:position w:val="0"/>
        <w:sz w:val="18"/>
        <w:szCs w:val="18"/>
        <w:shd w:val="clear" w:color="auto" w:fill="FFFFFF"/>
        <w:vertAlign w:val="baseline"/>
      </w:rPr>
    </w:lvl>
    <w:lvl w:ilvl="7">
      <w:start w:val="1"/>
      <w:numFmt w:val="bullet"/>
      <w:lvlText w:val="o"/>
      <w:lvlJc w:val="left"/>
      <w:pPr>
        <w:tabs>
          <w:tab w:val="num" w:pos="0"/>
        </w:tabs>
        <w:ind w:left="5760" w:hanging="360"/>
      </w:pPr>
      <w:rPr>
        <w:rFonts w:ascii="Courier New" w:hAnsi="Courier New" w:cs="Courier New"/>
        <w:position w:val="0"/>
        <w:sz w:val="24"/>
        <w:szCs w:val="24"/>
        <w:vertAlign w:val="baseline"/>
      </w:rPr>
    </w:lvl>
    <w:lvl w:ilvl="8">
      <w:start w:val="1"/>
      <w:numFmt w:val="bullet"/>
      <w:lvlText w:val="▪"/>
      <w:lvlJc w:val="left"/>
      <w:pPr>
        <w:tabs>
          <w:tab w:val="num" w:pos="0"/>
        </w:tabs>
        <w:ind w:left="6480" w:hanging="360"/>
      </w:pPr>
      <w:rPr>
        <w:rFonts w:ascii="Noto Sans Symbols" w:hAnsi="Noto Sans Symbols" w:cs="Noto Sans Symbols"/>
        <w:position w:val="0"/>
        <w:sz w:val="24"/>
        <w:szCs w:val="24"/>
        <w:vertAlign w:val="baseline"/>
      </w:rPr>
    </w:lvl>
  </w:abstractNum>
  <w:abstractNum w:abstractNumId="2" w15:restartNumberingAfterBreak="0">
    <w:nsid w:val="00000005"/>
    <w:multiLevelType w:val="multilevel"/>
    <w:tmpl w:val="00000005"/>
    <w:name w:val="WW8Num5"/>
    <w:lvl w:ilvl="0">
      <w:start w:val="1"/>
      <w:numFmt w:val="bullet"/>
      <w:lvlText w:val="●"/>
      <w:lvlJc w:val="left"/>
      <w:pPr>
        <w:tabs>
          <w:tab w:val="num" w:pos="0"/>
        </w:tabs>
        <w:ind w:left="720" w:hanging="360"/>
      </w:pPr>
      <w:rPr>
        <w:rFonts w:ascii="Liberation Serif" w:hAnsi="Liberation Serif" w:cs="Liberation Serif"/>
        <w:i w:val="0"/>
        <w:strike w:val="0"/>
        <w:dstrike w:val="0"/>
        <w:color w:val="000000"/>
        <w:position w:val="0"/>
        <w:sz w:val="18"/>
        <w:szCs w:val="18"/>
        <w:u w:val="none"/>
        <w:vertAlign w:val="baseline"/>
      </w:rPr>
    </w:lvl>
    <w:lvl w:ilvl="1">
      <w:start w:val="1"/>
      <w:numFmt w:val="decimal"/>
      <w:lvlText w:val="%2."/>
      <w:lvlJc w:val="left"/>
      <w:pPr>
        <w:tabs>
          <w:tab w:val="num" w:pos="0"/>
        </w:tabs>
        <w:ind w:left="0" w:firstLine="1080"/>
      </w:pPr>
      <w:rPr>
        <w:i w:val="0"/>
        <w:strike w:val="0"/>
        <w:dstrike w:val="0"/>
        <w:color w:val="000000"/>
        <w:position w:val="0"/>
        <w:sz w:val="18"/>
        <w:szCs w:val="18"/>
        <w:u w:val="none"/>
        <w:vertAlign w:val="baseline"/>
      </w:rPr>
    </w:lvl>
    <w:lvl w:ilvl="2">
      <w:start w:val="1"/>
      <w:numFmt w:val="decimal"/>
      <w:lvlText w:val="%2.%3."/>
      <w:lvlJc w:val="right"/>
      <w:pPr>
        <w:tabs>
          <w:tab w:val="num" w:pos="0"/>
        </w:tabs>
        <w:ind w:left="0" w:firstLine="1980"/>
      </w:pPr>
      <w:rPr>
        <w:i w:val="0"/>
        <w:strike w:val="0"/>
        <w:dstrike w:val="0"/>
        <w:color w:val="000000"/>
        <w:position w:val="0"/>
        <w:sz w:val="18"/>
        <w:szCs w:val="18"/>
        <w:u w:val="none"/>
        <w:vertAlign w:val="baseline"/>
      </w:rPr>
    </w:lvl>
    <w:lvl w:ilvl="3">
      <w:start w:val="1"/>
      <w:numFmt w:val="decimal"/>
      <w:lvlText w:val="%2.%3.%4."/>
      <w:lvlJc w:val="left"/>
      <w:pPr>
        <w:tabs>
          <w:tab w:val="num" w:pos="0"/>
        </w:tabs>
        <w:ind w:left="0" w:firstLine="2520"/>
      </w:pPr>
      <w:rPr>
        <w:i w:val="0"/>
        <w:strike w:val="0"/>
        <w:dstrike w:val="0"/>
        <w:color w:val="000000"/>
        <w:position w:val="0"/>
        <w:sz w:val="18"/>
        <w:szCs w:val="18"/>
        <w:u w:val="none"/>
        <w:vertAlign w:val="baseline"/>
      </w:rPr>
    </w:lvl>
    <w:lvl w:ilvl="4">
      <w:start w:val="1"/>
      <w:numFmt w:val="decimal"/>
      <w:lvlText w:val="%2.%3.%4.%5."/>
      <w:lvlJc w:val="left"/>
      <w:pPr>
        <w:tabs>
          <w:tab w:val="num" w:pos="0"/>
        </w:tabs>
        <w:ind w:left="0" w:firstLine="3240"/>
      </w:pPr>
      <w:rPr>
        <w:i w:val="0"/>
        <w:strike w:val="0"/>
        <w:dstrike w:val="0"/>
        <w:color w:val="000000"/>
        <w:position w:val="0"/>
        <w:sz w:val="18"/>
        <w:szCs w:val="18"/>
        <w:u w:val="none"/>
        <w:vertAlign w:val="baseline"/>
      </w:rPr>
    </w:lvl>
    <w:lvl w:ilvl="5">
      <w:start w:val="1"/>
      <w:numFmt w:val="decimal"/>
      <w:lvlText w:val="%2.%3.%4.%5.%6."/>
      <w:lvlJc w:val="right"/>
      <w:pPr>
        <w:tabs>
          <w:tab w:val="num" w:pos="0"/>
        </w:tabs>
        <w:ind w:left="0" w:firstLine="4140"/>
      </w:pPr>
      <w:rPr>
        <w:i w:val="0"/>
        <w:strike w:val="0"/>
        <w:dstrike w:val="0"/>
        <w:color w:val="000000"/>
        <w:position w:val="0"/>
        <w:sz w:val="18"/>
        <w:szCs w:val="18"/>
        <w:u w:val="none"/>
        <w:vertAlign w:val="baseline"/>
      </w:rPr>
    </w:lvl>
    <w:lvl w:ilvl="6">
      <w:start w:val="1"/>
      <w:numFmt w:val="decimal"/>
      <w:lvlText w:val="%2.%3.%4.%5.%6.%7."/>
      <w:lvlJc w:val="left"/>
      <w:pPr>
        <w:tabs>
          <w:tab w:val="num" w:pos="0"/>
        </w:tabs>
        <w:ind w:left="0" w:firstLine="4680"/>
      </w:pPr>
      <w:rPr>
        <w:i w:val="0"/>
        <w:strike w:val="0"/>
        <w:dstrike w:val="0"/>
        <w:color w:val="000000"/>
        <w:position w:val="0"/>
        <w:sz w:val="18"/>
        <w:szCs w:val="18"/>
        <w:u w:val="none"/>
        <w:vertAlign w:val="baseline"/>
      </w:rPr>
    </w:lvl>
    <w:lvl w:ilvl="7">
      <w:start w:val="1"/>
      <w:numFmt w:val="decimal"/>
      <w:lvlText w:val="%2.%3.%4.%5.%6.%7.%8."/>
      <w:lvlJc w:val="left"/>
      <w:pPr>
        <w:tabs>
          <w:tab w:val="num" w:pos="0"/>
        </w:tabs>
        <w:ind w:left="0" w:firstLine="5400"/>
      </w:pPr>
      <w:rPr>
        <w:i w:val="0"/>
        <w:strike w:val="0"/>
        <w:dstrike w:val="0"/>
        <w:color w:val="000000"/>
        <w:position w:val="0"/>
        <w:sz w:val="18"/>
        <w:szCs w:val="18"/>
        <w:u w:val="none"/>
        <w:vertAlign w:val="baseline"/>
      </w:rPr>
    </w:lvl>
    <w:lvl w:ilvl="8">
      <w:start w:val="1"/>
      <w:numFmt w:val="decimal"/>
      <w:lvlText w:val="%2.%3.%4.%5.%6.%7.%8.%9."/>
      <w:lvlJc w:val="right"/>
      <w:pPr>
        <w:tabs>
          <w:tab w:val="num" w:pos="0"/>
        </w:tabs>
        <w:ind w:left="0" w:firstLine="6300"/>
      </w:pPr>
      <w:rPr>
        <w:i w:val="0"/>
        <w:strike w:val="0"/>
        <w:dstrike w:val="0"/>
        <w:color w:val="000000"/>
        <w:position w:val="0"/>
        <w:sz w:val="18"/>
        <w:szCs w:val="18"/>
        <w:u w:val="none"/>
        <w:vertAlign w:val="baseline"/>
      </w:rPr>
    </w:lvl>
  </w:abstractNum>
  <w:abstractNum w:abstractNumId="3" w15:restartNumberingAfterBreak="0">
    <w:nsid w:val="24A57B05"/>
    <w:multiLevelType w:val="hybridMultilevel"/>
    <w:tmpl w:val="5E381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087AAE"/>
    <w:multiLevelType w:val="hybridMultilevel"/>
    <w:tmpl w:val="0996FA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4B7B06"/>
    <w:multiLevelType w:val="hybridMultilevel"/>
    <w:tmpl w:val="B22A7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B42FD7"/>
    <w:multiLevelType w:val="hybridMultilevel"/>
    <w:tmpl w:val="BCAED7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987"/>
        </w:tabs>
        <w:ind w:left="1987" w:hanging="360"/>
      </w:pPr>
      <w:rPr>
        <w:rFonts w:ascii="Courier New" w:hAnsi="Courier New" w:cs="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cs="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cs="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7" w15:restartNumberingAfterBreak="0">
    <w:nsid w:val="3DC26DFA"/>
    <w:multiLevelType w:val="hybridMultilevel"/>
    <w:tmpl w:val="48C872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152188"/>
    <w:multiLevelType w:val="hybridMultilevel"/>
    <w:tmpl w:val="AEEACC9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8AA3DA0"/>
    <w:multiLevelType w:val="hybridMultilevel"/>
    <w:tmpl w:val="6A909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D0C6ED8"/>
    <w:multiLevelType w:val="hybridMultilevel"/>
    <w:tmpl w:val="E496EF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0375AA1"/>
    <w:multiLevelType w:val="hybridMultilevel"/>
    <w:tmpl w:val="4E9E5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A9051E"/>
    <w:multiLevelType w:val="hybridMultilevel"/>
    <w:tmpl w:val="12EEA06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3AD04F5"/>
    <w:multiLevelType w:val="hybridMultilevel"/>
    <w:tmpl w:val="BECC1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F63F5E"/>
    <w:multiLevelType w:val="hybridMultilevel"/>
    <w:tmpl w:val="6DBE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A275BF"/>
    <w:multiLevelType w:val="hybridMultilevel"/>
    <w:tmpl w:val="C1BC02C6"/>
    <w:lvl w:ilvl="0" w:tplc="646A8B86">
      <w:numFmt w:val="bullet"/>
      <w:lvlText w:val="•"/>
      <w:lvlJc w:val="left"/>
      <w:pPr>
        <w:ind w:left="1440" w:hanging="72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E136F09"/>
    <w:multiLevelType w:val="hybridMultilevel"/>
    <w:tmpl w:val="A1B07776"/>
    <w:lvl w:ilvl="0" w:tplc="646A8B86">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375AB"/>
    <w:multiLevelType w:val="hybridMultilevel"/>
    <w:tmpl w:val="48AC6B7C"/>
    <w:lvl w:ilvl="0" w:tplc="12F6D4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8"/>
  </w:num>
  <w:num w:numId="4">
    <w:abstractNumId w:val="9"/>
  </w:num>
  <w:num w:numId="5">
    <w:abstractNumId w:val="6"/>
  </w:num>
  <w:num w:numId="6">
    <w:abstractNumId w:val="3"/>
  </w:num>
  <w:num w:numId="7">
    <w:abstractNumId w:val="13"/>
  </w:num>
  <w:num w:numId="8">
    <w:abstractNumId w:val="16"/>
  </w:num>
  <w:num w:numId="9">
    <w:abstractNumId w:val="15"/>
  </w:num>
  <w:num w:numId="10">
    <w:abstractNumId w:val="10"/>
  </w:num>
  <w:num w:numId="11">
    <w:abstractNumId w:val="7"/>
  </w:num>
  <w:num w:numId="12">
    <w:abstractNumId w:val="5"/>
  </w:num>
  <w:num w:numId="13">
    <w:abstractNumId w:val="4"/>
  </w:num>
  <w:num w:numId="14">
    <w:abstractNumId w:val="12"/>
  </w:num>
  <w:num w:numId="15">
    <w:abstractNumId w:val="1"/>
  </w:num>
  <w:num w:numId="16">
    <w:abstractNumId w:val="11"/>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pt-BR" w:vendorID="64" w:dllVersion="6" w:nlCheck="1" w:checkStyle="0"/>
  <w:activeWritingStyle w:appName="MSWord" w:lang="en-US" w:vendorID="64" w:dllVersion="6" w:nlCheck="1" w:checkStyle="0"/>
  <w:activeWritingStyle w:appName="MSWord" w:lang="fr-FR" w:vendorID="64" w:dllVersion="6" w:nlCheck="1" w:checkStyle="0"/>
  <w:activeWritingStyle w:appName="MSWord" w:lang="it-IT" w:vendorID="64" w:dllVersion="6" w:nlCheck="1" w:checkStyle="0"/>
  <w:activeWritingStyle w:appName="MSWord" w:lang="en-US" w:vendorID="64" w:dllVersion="4096" w:nlCheck="1" w:checkStyle="0"/>
  <w:activeWritingStyle w:appName="MSWord" w:lang="fr-FR" w:vendorID="64" w:dllVersion="4096" w:nlCheck="1" w:checkStyle="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8D1"/>
    <w:rsid w:val="00000F94"/>
    <w:rsid w:val="00003CF9"/>
    <w:rsid w:val="00020D71"/>
    <w:rsid w:val="00024370"/>
    <w:rsid w:val="00024761"/>
    <w:rsid w:val="00031FCE"/>
    <w:rsid w:val="00036C3E"/>
    <w:rsid w:val="00042F4D"/>
    <w:rsid w:val="000554DF"/>
    <w:rsid w:val="000668A6"/>
    <w:rsid w:val="000809E2"/>
    <w:rsid w:val="00082298"/>
    <w:rsid w:val="0009259F"/>
    <w:rsid w:val="00093536"/>
    <w:rsid w:val="000B5745"/>
    <w:rsid w:val="000B79CF"/>
    <w:rsid w:val="000B7EAE"/>
    <w:rsid w:val="000C09A8"/>
    <w:rsid w:val="000C1B59"/>
    <w:rsid w:val="000E28D1"/>
    <w:rsid w:val="000F1B43"/>
    <w:rsid w:val="000F684D"/>
    <w:rsid w:val="00101749"/>
    <w:rsid w:val="0010700A"/>
    <w:rsid w:val="001130E4"/>
    <w:rsid w:val="00115E88"/>
    <w:rsid w:val="0012302C"/>
    <w:rsid w:val="00126CAD"/>
    <w:rsid w:val="0013371B"/>
    <w:rsid w:val="00137E97"/>
    <w:rsid w:val="00151C62"/>
    <w:rsid w:val="001552ED"/>
    <w:rsid w:val="00163E0B"/>
    <w:rsid w:val="0016403E"/>
    <w:rsid w:val="001644E5"/>
    <w:rsid w:val="0016526B"/>
    <w:rsid w:val="0016635E"/>
    <w:rsid w:val="00167650"/>
    <w:rsid w:val="0017592D"/>
    <w:rsid w:val="001768A9"/>
    <w:rsid w:val="00176A0B"/>
    <w:rsid w:val="00176CFC"/>
    <w:rsid w:val="00177004"/>
    <w:rsid w:val="001801FD"/>
    <w:rsid w:val="00183A00"/>
    <w:rsid w:val="00185963"/>
    <w:rsid w:val="0018744D"/>
    <w:rsid w:val="00192074"/>
    <w:rsid w:val="00195300"/>
    <w:rsid w:val="001B17FD"/>
    <w:rsid w:val="001B54CC"/>
    <w:rsid w:val="001C13B3"/>
    <w:rsid w:val="001C2EC8"/>
    <w:rsid w:val="001D0FE2"/>
    <w:rsid w:val="001D2D84"/>
    <w:rsid w:val="001D5795"/>
    <w:rsid w:val="001F238A"/>
    <w:rsid w:val="001F2554"/>
    <w:rsid w:val="001F31D1"/>
    <w:rsid w:val="001F42DE"/>
    <w:rsid w:val="00216432"/>
    <w:rsid w:val="00217D7B"/>
    <w:rsid w:val="00231479"/>
    <w:rsid w:val="002315F1"/>
    <w:rsid w:val="00233D4F"/>
    <w:rsid w:val="0024128C"/>
    <w:rsid w:val="00242F77"/>
    <w:rsid w:val="00247D8C"/>
    <w:rsid w:val="002533CE"/>
    <w:rsid w:val="0025555C"/>
    <w:rsid w:val="002728FE"/>
    <w:rsid w:val="00286A95"/>
    <w:rsid w:val="00291766"/>
    <w:rsid w:val="002B58F1"/>
    <w:rsid w:val="002C40FF"/>
    <w:rsid w:val="002C5D38"/>
    <w:rsid w:val="002D3E2A"/>
    <w:rsid w:val="002D4DA0"/>
    <w:rsid w:val="002E0020"/>
    <w:rsid w:val="002E3876"/>
    <w:rsid w:val="002F09FF"/>
    <w:rsid w:val="002F142F"/>
    <w:rsid w:val="003001AE"/>
    <w:rsid w:val="0030092E"/>
    <w:rsid w:val="003044D3"/>
    <w:rsid w:val="0031015C"/>
    <w:rsid w:val="00311F58"/>
    <w:rsid w:val="003236F4"/>
    <w:rsid w:val="0032371C"/>
    <w:rsid w:val="00323F47"/>
    <w:rsid w:val="00326A63"/>
    <w:rsid w:val="00330653"/>
    <w:rsid w:val="003312C4"/>
    <w:rsid w:val="00332280"/>
    <w:rsid w:val="00334926"/>
    <w:rsid w:val="00336BDB"/>
    <w:rsid w:val="003407A5"/>
    <w:rsid w:val="003450EF"/>
    <w:rsid w:val="00360956"/>
    <w:rsid w:val="003628E0"/>
    <w:rsid w:val="003640E7"/>
    <w:rsid w:val="00371349"/>
    <w:rsid w:val="003719B9"/>
    <w:rsid w:val="003741FC"/>
    <w:rsid w:val="0037432F"/>
    <w:rsid w:val="003745A5"/>
    <w:rsid w:val="0038586A"/>
    <w:rsid w:val="003A1F0F"/>
    <w:rsid w:val="003A5944"/>
    <w:rsid w:val="003A7C85"/>
    <w:rsid w:val="003B039B"/>
    <w:rsid w:val="003B28CF"/>
    <w:rsid w:val="003B5793"/>
    <w:rsid w:val="003C4BD3"/>
    <w:rsid w:val="003D2719"/>
    <w:rsid w:val="003E042E"/>
    <w:rsid w:val="003E31AD"/>
    <w:rsid w:val="003F14E7"/>
    <w:rsid w:val="003F1619"/>
    <w:rsid w:val="003F39BC"/>
    <w:rsid w:val="003F6809"/>
    <w:rsid w:val="003F7468"/>
    <w:rsid w:val="00405500"/>
    <w:rsid w:val="00421B91"/>
    <w:rsid w:val="00430B35"/>
    <w:rsid w:val="00432B1D"/>
    <w:rsid w:val="004437D1"/>
    <w:rsid w:val="00446349"/>
    <w:rsid w:val="00447161"/>
    <w:rsid w:val="00451D2E"/>
    <w:rsid w:val="00453F88"/>
    <w:rsid w:val="00454337"/>
    <w:rsid w:val="0046220A"/>
    <w:rsid w:val="00471F92"/>
    <w:rsid w:val="00481976"/>
    <w:rsid w:val="00490657"/>
    <w:rsid w:val="004973EB"/>
    <w:rsid w:val="004A04E7"/>
    <w:rsid w:val="004A6EF8"/>
    <w:rsid w:val="004A7C2F"/>
    <w:rsid w:val="004B02B5"/>
    <w:rsid w:val="004B26E6"/>
    <w:rsid w:val="004B43C1"/>
    <w:rsid w:val="004C2610"/>
    <w:rsid w:val="004C3423"/>
    <w:rsid w:val="004C6AAA"/>
    <w:rsid w:val="004D6A77"/>
    <w:rsid w:val="004F0720"/>
    <w:rsid w:val="004F45A5"/>
    <w:rsid w:val="004F5D0D"/>
    <w:rsid w:val="00501A54"/>
    <w:rsid w:val="00506416"/>
    <w:rsid w:val="00514264"/>
    <w:rsid w:val="00520F8B"/>
    <w:rsid w:val="00524371"/>
    <w:rsid w:val="00525ECE"/>
    <w:rsid w:val="00527E4E"/>
    <w:rsid w:val="00531421"/>
    <w:rsid w:val="00532881"/>
    <w:rsid w:val="00533C0D"/>
    <w:rsid w:val="0053627D"/>
    <w:rsid w:val="00540284"/>
    <w:rsid w:val="005405D2"/>
    <w:rsid w:val="00540748"/>
    <w:rsid w:val="005465E8"/>
    <w:rsid w:val="00560523"/>
    <w:rsid w:val="00564391"/>
    <w:rsid w:val="00570070"/>
    <w:rsid w:val="005759C2"/>
    <w:rsid w:val="00575EC5"/>
    <w:rsid w:val="00576734"/>
    <w:rsid w:val="0058178F"/>
    <w:rsid w:val="005861A2"/>
    <w:rsid w:val="0058768E"/>
    <w:rsid w:val="00590066"/>
    <w:rsid w:val="005941DC"/>
    <w:rsid w:val="005A5034"/>
    <w:rsid w:val="005A7058"/>
    <w:rsid w:val="005B4702"/>
    <w:rsid w:val="005B4E17"/>
    <w:rsid w:val="005C2ED7"/>
    <w:rsid w:val="005C7335"/>
    <w:rsid w:val="005D0727"/>
    <w:rsid w:val="005D27EA"/>
    <w:rsid w:val="005D7119"/>
    <w:rsid w:val="005F2B58"/>
    <w:rsid w:val="00601C07"/>
    <w:rsid w:val="006064D8"/>
    <w:rsid w:val="00607CB7"/>
    <w:rsid w:val="00611DCB"/>
    <w:rsid w:val="00613E4F"/>
    <w:rsid w:val="00616112"/>
    <w:rsid w:val="006216CA"/>
    <w:rsid w:val="00632F6F"/>
    <w:rsid w:val="00644EA0"/>
    <w:rsid w:val="006512B1"/>
    <w:rsid w:val="00654700"/>
    <w:rsid w:val="00663863"/>
    <w:rsid w:val="00683754"/>
    <w:rsid w:val="00690339"/>
    <w:rsid w:val="00695232"/>
    <w:rsid w:val="00697335"/>
    <w:rsid w:val="006A7FE9"/>
    <w:rsid w:val="006B1090"/>
    <w:rsid w:val="006C0C6F"/>
    <w:rsid w:val="006C67FB"/>
    <w:rsid w:val="006E41A9"/>
    <w:rsid w:val="006F09CF"/>
    <w:rsid w:val="006F16A6"/>
    <w:rsid w:val="006F2053"/>
    <w:rsid w:val="006F257B"/>
    <w:rsid w:val="006F34BE"/>
    <w:rsid w:val="006F350A"/>
    <w:rsid w:val="006F65AF"/>
    <w:rsid w:val="006F7D66"/>
    <w:rsid w:val="00717A62"/>
    <w:rsid w:val="00720247"/>
    <w:rsid w:val="00723428"/>
    <w:rsid w:val="007259C3"/>
    <w:rsid w:val="00725BF9"/>
    <w:rsid w:val="00726E52"/>
    <w:rsid w:val="007338B1"/>
    <w:rsid w:val="00736E4A"/>
    <w:rsid w:val="00771D57"/>
    <w:rsid w:val="007768AE"/>
    <w:rsid w:val="007A5CB3"/>
    <w:rsid w:val="007B1F54"/>
    <w:rsid w:val="007B7424"/>
    <w:rsid w:val="007B74B7"/>
    <w:rsid w:val="007B7BB4"/>
    <w:rsid w:val="007C7A42"/>
    <w:rsid w:val="007D003F"/>
    <w:rsid w:val="007D4F49"/>
    <w:rsid w:val="007D62F1"/>
    <w:rsid w:val="007E734F"/>
    <w:rsid w:val="007F2C77"/>
    <w:rsid w:val="008048FA"/>
    <w:rsid w:val="0080566C"/>
    <w:rsid w:val="00811A11"/>
    <w:rsid w:val="00812B56"/>
    <w:rsid w:val="0081374F"/>
    <w:rsid w:val="00821807"/>
    <w:rsid w:val="00833C9B"/>
    <w:rsid w:val="00834142"/>
    <w:rsid w:val="008364E5"/>
    <w:rsid w:val="008445EB"/>
    <w:rsid w:val="008530B8"/>
    <w:rsid w:val="00857AAA"/>
    <w:rsid w:val="00862965"/>
    <w:rsid w:val="008661A6"/>
    <w:rsid w:val="00884161"/>
    <w:rsid w:val="008908CE"/>
    <w:rsid w:val="00893911"/>
    <w:rsid w:val="0089459C"/>
    <w:rsid w:val="00894899"/>
    <w:rsid w:val="00895645"/>
    <w:rsid w:val="008A0CB7"/>
    <w:rsid w:val="008A0D34"/>
    <w:rsid w:val="008A10AE"/>
    <w:rsid w:val="008A57EF"/>
    <w:rsid w:val="008B28DD"/>
    <w:rsid w:val="008B48E0"/>
    <w:rsid w:val="008B4E50"/>
    <w:rsid w:val="008B76DE"/>
    <w:rsid w:val="008C0F1E"/>
    <w:rsid w:val="008D1ED5"/>
    <w:rsid w:val="008D2090"/>
    <w:rsid w:val="008D31B1"/>
    <w:rsid w:val="008D79D6"/>
    <w:rsid w:val="008E2FBC"/>
    <w:rsid w:val="008F20E6"/>
    <w:rsid w:val="008F2D1C"/>
    <w:rsid w:val="008F7BB7"/>
    <w:rsid w:val="0090237C"/>
    <w:rsid w:val="00903A58"/>
    <w:rsid w:val="009215F3"/>
    <w:rsid w:val="009260E2"/>
    <w:rsid w:val="00930932"/>
    <w:rsid w:val="00930EC0"/>
    <w:rsid w:val="00932096"/>
    <w:rsid w:val="00932689"/>
    <w:rsid w:val="00932D9B"/>
    <w:rsid w:val="00935D97"/>
    <w:rsid w:val="0094105D"/>
    <w:rsid w:val="00944AFA"/>
    <w:rsid w:val="00944D66"/>
    <w:rsid w:val="00985E61"/>
    <w:rsid w:val="009C1352"/>
    <w:rsid w:val="009C3D39"/>
    <w:rsid w:val="009C44A9"/>
    <w:rsid w:val="009C660F"/>
    <w:rsid w:val="009E09A9"/>
    <w:rsid w:val="009E0D77"/>
    <w:rsid w:val="009E2245"/>
    <w:rsid w:val="009E363F"/>
    <w:rsid w:val="009E6E3C"/>
    <w:rsid w:val="009F56D6"/>
    <w:rsid w:val="00A0127A"/>
    <w:rsid w:val="00A021A9"/>
    <w:rsid w:val="00A03B23"/>
    <w:rsid w:val="00A04377"/>
    <w:rsid w:val="00A10C15"/>
    <w:rsid w:val="00A31ECE"/>
    <w:rsid w:val="00A33698"/>
    <w:rsid w:val="00A33BA0"/>
    <w:rsid w:val="00A405D2"/>
    <w:rsid w:val="00A52260"/>
    <w:rsid w:val="00A77289"/>
    <w:rsid w:val="00A82530"/>
    <w:rsid w:val="00A85161"/>
    <w:rsid w:val="00A86D8C"/>
    <w:rsid w:val="00A9495F"/>
    <w:rsid w:val="00AA3498"/>
    <w:rsid w:val="00AA5AC5"/>
    <w:rsid w:val="00AD2631"/>
    <w:rsid w:val="00AD321A"/>
    <w:rsid w:val="00AD46F9"/>
    <w:rsid w:val="00AE0831"/>
    <w:rsid w:val="00AE58BE"/>
    <w:rsid w:val="00AE6913"/>
    <w:rsid w:val="00AE75FF"/>
    <w:rsid w:val="00AE7D68"/>
    <w:rsid w:val="00AF116F"/>
    <w:rsid w:val="00AF65AF"/>
    <w:rsid w:val="00B009BB"/>
    <w:rsid w:val="00B13601"/>
    <w:rsid w:val="00B35CD9"/>
    <w:rsid w:val="00B36786"/>
    <w:rsid w:val="00B37089"/>
    <w:rsid w:val="00B5085B"/>
    <w:rsid w:val="00B50D5D"/>
    <w:rsid w:val="00B516F0"/>
    <w:rsid w:val="00B51BE9"/>
    <w:rsid w:val="00B5533D"/>
    <w:rsid w:val="00B70CA3"/>
    <w:rsid w:val="00B77DB2"/>
    <w:rsid w:val="00B821BE"/>
    <w:rsid w:val="00B858EF"/>
    <w:rsid w:val="00B91251"/>
    <w:rsid w:val="00B92BDB"/>
    <w:rsid w:val="00B92D7F"/>
    <w:rsid w:val="00B93A06"/>
    <w:rsid w:val="00B93B75"/>
    <w:rsid w:val="00BA0051"/>
    <w:rsid w:val="00BA1492"/>
    <w:rsid w:val="00BA21A0"/>
    <w:rsid w:val="00BA60C0"/>
    <w:rsid w:val="00BA76F6"/>
    <w:rsid w:val="00BC0306"/>
    <w:rsid w:val="00BC689A"/>
    <w:rsid w:val="00BE2353"/>
    <w:rsid w:val="00BF1123"/>
    <w:rsid w:val="00BF2980"/>
    <w:rsid w:val="00BF4A8B"/>
    <w:rsid w:val="00C111C3"/>
    <w:rsid w:val="00C178A6"/>
    <w:rsid w:val="00C20081"/>
    <w:rsid w:val="00C204E0"/>
    <w:rsid w:val="00C24216"/>
    <w:rsid w:val="00C3696E"/>
    <w:rsid w:val="00C47D3E"/>
    <w:rsid w:val="00C55A89"/>
    <w:rsid w:val="00C6555E"/>
    <w:rsid w:val="00C7402B"/>
    <w:rsid w:val="00C75321"/>
    <w:rsid w:val="00C76DA5"/>
    <w:rsid w:val="00C8094C"/>
    <w:rsid w:val="00C8451D"/>
    <w:rsid w:val="00C9119D"/>
    <w:rsid w:val="00C92C8F"/>
    <w:rsid w:val="00C94E14"/>
    <w:rsid w:val="00C9765C"/>
    <w:rsid w:val="00CA7112"/>
    <w:rsid w:val="00CB2AA9"/>
    <w:rsid w:val="00CB43BC"/>
    <w:rsid w:val="00CB4D2E"/>
    <w:rsid w:val="00CC5D03"/>
    <w:rsid w:val="00CD0B9D"/>
    <w:rsid w:val="00CD0F22"/>
    <w:rsid w:val="00CF7FBF"/>
    <w:rsid w:val="00D027A1"/>
    <w:rsid w:val="00D0618A"/>
    <w:rsid w:val="00D120FC"/>
    <w:rsid w:val="00D21E55"/>
    <w:rsid w:val="00D24800"/>
    <w:rsid w:val="00D35704"/>
    <w:rsid w:val="00D40FFB"/>
    <w:rsid w:val="00D4657F"/>
    <w:rsid w:val="00D505C6"/>
    <w:rsid w:val="00D55A2E"/>
    <w:rsid w:val="00D55E7B"/>
    <w:rsid w:val="00D645D4"/>
    <w:rsid w:val="00D71627"/>
    <w:rsid w:val="00D7359C"/>
    <w:rsid w:val="00D74195"/>
    <w:rsid w:val="00D74F94"/>
    <w:rsid w:val="00D7558E"/>
    <w:rsid w:val="00D85FED"/>
    <w:rsid w:val="00D907B4"/>
    <w:rsid w:val="00D9124A"/>
    <w:rsid w:val="00D96A2A"/>
    <w:rsid w:val="00D96CA2"/>
    <w:rsid w:val="00DA0B1C"/>
    <w:rsid w:val="00DB1A0F"/>
    <w:rsid w:val="00DC0EC3"/>
    <w:rsid w:val="00DD4C70"/>
    <w:rsid w:val="00DD5950"/>
    <w:rsid w:val="00DE1539"/>
    <w:rsid w:val="00DE1A98"/>
    <w:rsid w:val="00DE26C6"/>
    <w:rsid w:val="00DE2A81"/>
    <w:rsid w:val="00DE31DC"/>
    <w:rsid w:val="00DE67C0"/>
    <w:rsid w:val="00DF2426"/>
    <w:rsid w:val="00DF2F5D"/>
    <w:rsid w:val="00DF48B5"/>
    <w:rsid w:val="00DF6789"/>
    <w:rsid w:val="00E10D7D"/>
    <w:rsid w:val="00E26944"/>
    <w:rsid w:val="00E26A45"/>
    <w:rsid w:val="00E35CC1"/>
    <w:rsid w:val="00E410B0"/>
    <w:rsid w:val="00E4676F"/>
    <w:rsid w:val="00E560F8"/>
    <w:rsid w:val="00E6199E"/>
    <w:rsid w:val="00E7423A"/>
    <w:rsid w:val="00E80AE2"/>
    <w:rsid w:val="00E82792"/>
    <w:rsid w:val="00E83389"/>
    <w:rsid w:val="00E8524A"/>
    <w:rsid w:val="00E90275"/>
    <w:rsid w:val="00E914B1"/>
    <w:rsid w:val="00E9596F"/>
    <w:rsid w:val="00E96AD6"/>
    <w:rsid w:val="00EA24D0"/>
    <w:rsid w:val="00EB192F"/>
    <w:rsid w:val="00EB25B8"/>
    <w:rsid w:val="00EC1615"/>
    <w:rsid w:val="00EC691D"/>
    <w:rsid w:val="00EE29C2"/>
    <w:rsid w:val="00EE7603"/>
    <w:rsid w:val="00EF5DF7"/>
    <w:rsid w:val="00EF77F7"/>
    <w:rsid w:val="00F03AB1"/>
    <w:rsid w:val="00F053A8"/>
    <w:rsid w:val="00F06D3A"/>
    <w:rsid w:val="00F070DF"/>
    <w:rsid w:val="00F16CED"/>
    <w:rsid w:val="00F21956"/>
    <w:rsid w:val="00F51B0E"/>
    <w:rsid w:val="00F66728"/>
    <w:rsid w:val="00F80231"/>
    <w:rsid w:val="00F919B8"/>
    <w:rsid w:val="00F92B58"/>
    <w:rsid w:val="00FA0318"/>
    <w:rsid w:val="00FA0776"/>
    <w:rsid w:val="00FA198F"/>
    <w:rsid w:val="00FB1956"/>
    <w:rsid w:val="00FB24EE"/>
    <w:rsid w:val="00FD2FB1"/>
    <w:rsid w:val="00FD399D"/>
    <w:rsid w:val="00FF06D9"/>
    <w:rsid w:val="00FF654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5F652"/>
  <w15:docId w15:val="{8E485223-DBB6-4F3B-B0EC-6A3073F2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0DF"/>
    <w:pPr>
      <w:spacing w:after="100"/>
    </w:pPr>
    <w:rPr>
      <w:rFonts w:asciiTheme="majorHAnsi" w:hAnsiTheme="majorHAnsi"/>
      <w:noProof/>
      <w:lang w:val="fr-FR"/>
    </w:rPr>
  </w:style>
  <w:style w:type="paragraph" w:styleId="Heading1">
    <w:name w:val="heading 1"/>
    <w:basedOn w:val="Normal"/>
    <w:next w:val="Normal"/>
    <w:link w:val="Heading1Char"/>
    <w:uiPriority w:val="9"/>
    <w:qFormat/>
    <w:rsid w:val="009E363F"/>
    <w:pPr>
      <w:outlineLvl w:val="0"/>
    </w:pPr>
    <w:rPr>
      <w:color w:val="FFFFFF" w:themeColor="background1"/>
      <w:spacing w:val="60"/>
      <w:sz w:val="24"/>
      <w:szCs w:val="24"/>
      <w:lang w:val="en-US"/>
    </w:rPr>
  </w:style>
  <w:style w:type="paragraph" w:styleId="Heading2">
    <w:name w:val="heading 2"/>
    <w:basedOn w:val="Normal"/>
    <w:next w:val="Normal"/>
    <w:link w:val="Heading2Char"/>
    <w:uiPriority w:val="9"/>
    <w:semiHidden/>
    <w:unhideWhenUsed/>
    <w:qFormat/>
    <w:rsid w:val="00EF5DF7"/>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D907B4"/>
    <w:pPr>
      <w:keepNext/>
      <w:keepLines/>
      <w:spacing w:before="200" w:after="0"/>
      <w:outlineLvl w:val="2"/>
    </w:pPr>
    <w:rPr>
      <w:rFonts w:eastAsiaTheme="majorEastAsia"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41F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31FCE"/>
    <w:pPr>
      <w:ind w:left="720"/>
      <w:contextualSpacing/>
    </w:pPr>
  </w:style>
  <w:style w:type="paragraph" w:customStyle="1" w:styleId="PositionTitle">
    <w:name w:val="Position Title"/>
    <w:qFormat/>
    <w:rsid w:val="00F070DF"/>
    <w:rPr>
      <w:rFonts w:asciiTheme="majorHAnsi" w:hAnsiTheme="majorHAnsi"/>
      <w:noProof/>
      <w:color w:val="F38630"/>
    </w:rPr>
  </w:style>
  <w:style w:type="paragraph" w:customStyle="1" w:styleId="Company">
    <w:name w:val="Company"/>
    <w:aliases w:val="Degree"/>
    <w:basedOn w:val="Normal"/>
    <w:qFormat/>
    <w:rsid w:val="00F070DF"/>
    <w:pPr>
      <w:tabs>
        <w:tab w:val="right" w:pos="7445"/>
      </w:tabs>
    </w:pPr>
    <w:rPr>
      <w:i/>
      <w:color w:val="808080" w:themeColor="background1" w:themeShade="80"/>
    </w:rPr>
  </w:style>
  <w:style w:type="paragraph" w:customStyle="1" w:styleId="Name">
    <w:name w:val="Name"/>
    <w:qFormat/>
    <w:rsid w:val="00F070DF"/>
    <w:pPr>
      <w:spacing w:after="160"/>
    </w:pPr>
    <w:rPr>
      <w:rFonts w:asciiTheme="majorHAnsi" w:hAnsiTheme="majorHAnsi"/>
      <w:b/>
      <w:noProof/>
      <w:sz w:val="48"/>
      <w:szCs w:val="48"/>
    </w:rPr>
  </w:style>
  <w:style w:type="paragraph" w:customStyle="1" w:styleId="SectionSubtitle">
    <w:name w:val="Section Subtitle"/>
    <w:basedOn w:val="Normal"/>
    <w:qFormat/>
    <w:rsid w:val="007C7A42"/>
    <w:rPr>
      <w:i/>
      <w:sz w:val="20"/>
      <w:szCs w:val="20"/>
    </w:rPr>
  </w:style>
  <w:style w:type="paragraph" w:styleId="BalloonText">
    <w:name w:val="Balloon Text"/>
    <w:basedOn w:val="Normal"/>
    <w:link w:val="BalloonTextChar"/>
    <w:uiPriority w:val="99"/>
    <w:semiHidden/>
    <w:unhideWhenUsed/>
    <w:rsid w:val="003B28CF"/>
    <w:rPr>
      <w:rFonts w:ascii="Tahoma" w:hAnsi="Tahoma" w:cs="Tahoma"/>
      <w:sz w:val="16"/>
      <w:szCs w:val="16"/>
    </w:rPr>
  </w:style>
  <w:style w:type="character" w:customStyle="1" w:styleId="BalloonTextChar">
    <w:name w:val="Balloon Text Char"/>
    <w:basedOn w:val="DefaultParagraphFont"/>
    <w:link w:val="BalloonText"/>
    <w:uiPriority w:val="99"/>
    <w:semiHidden/>
    <w:rsid w:val="003B28CF"/>
    <w:rPr>
      <w:rFonts w:ascii="Tahoma" w:hAnsi="Tahoma" w:cs="Tahoma"/>
      <w:sz w:val="16"/>
      <w:szCs w:val="16"/>
    </w:rPr>
  </w:style>
  <w:style w:type="paragraph" w:styleId="Header">
    <w:name w:val="header"/>
    <w:basedOn w:val="Normal"/>
    <w:link w:val="HeaderChar"/>
    <w:uiPriority w:val="99"/>
    <w:unhideWhenUsed/>
    <w:rsid w:val="003B28CF"/>
    <w:pPr>
      <w:tabs>
        <w:tab w:val="center" w:pos="4680"/>
        <w:tab w:val="right" w:pos="9360"/>
      </w:tabs>
    </w:pPr>
  </w:style>
  <w:style w:type="character" w:customStyle="1" w:styleId="HeaderChar">
    <w:name w:val="Header Char"/>
    <w:basedOn w:val="DefaultParagraphFont"/>
    <w:link w:val="Header"/>
    <w:uiPriority w:val="99"/>
    <w:rsid w:val="003B28CF"/>
  </w:style>
  <w:style w:type="paragraph" w:styleId="Footer">
    <w:name w:val="footer"/>
    <w:basedOn w:val="Normal"/>
    <w:link w:val="FooterChar"/>
    <w:uiPriority w:val="99"/>
    <w:unhideWhenUsed/>
    <w:rsid w:val="003B28CF"/>
    <w:pPr>
      <w:tabs>
        <w:tab w:val="center" w:pos="4680"/>
        <w:tab w:val="right" w:pos="9360"/>
      </w:tabs>
    </w:pPr>
  </w:style>
  <w:style w:type="character" w:customStyle="1" w:styleId="FooterChar">
    <w:name w:val="Footer Char"/>
    <w:basedOn w:val="DefaultParagraphFont"/>
    <w:link w:val="Footer"/>
    <w:uiPriority w:val="99"/>
    <w:rsid w:val="003B28CF"/>
  </w:style>
  <w:style w:type="paragraph" w:customStyle="1" w:styleId="MasterHeader">
    <w:name w:val="Master Header"/>
    <w:basedOn w:val="Header"/>
    <w:qFormat/>
    <w:rsid w:val="00F070DF"/>
    <w:pPr>
      <w:pBdr>
        <w:bottom w:val="single" w:sz="4" w:space="1" w:color="D9D9D9" w:themeColor="background1" w:themeShade="D9"/>
      </w:pBdr>
      <w:tabs>
        <w:tab w:val="clear" w:pos="4680"/>
        <w:tab w:val="clear" w:pos="9360"/>
        <w:tab w:val="right" w:pos="10890"/>
      </w:tabs>
    </w:pPr>
    <w:rPr>
      <w:color w:val="808080" w:themeColor="background1" w:themeShade="80"/>
      <w:spacing w:val="60"/>
    </w:rPr>
  </w:style>
  <w:style w:type="paragraph" w:customStyle="1" w:styleId="Address">
    <w:name w:val="Address"/>
    <w:basedOn w:val="Normal"/>
    <w:qFormat/>
    <w:rsid w:val="003312C4"/>
    <w:pPr>
      <w:pBdr>
        <w:top w:val="single" w:sz="4" w:space="1" w:color="BFBFBF" w:themeColor="background1" w:themeShade="BF"/>
        <w:bottom w:val="single" w:sz="4" w:space="1" w:color="BFBFBF" w:themeColor="background1" w:themeShade="BF"/>
        <w:between w:val="single" w:sz="4" w:space="1" w:color="BFBFBF" w:themeColor="background1" w:themeShade="BF"/>
      </w:pBdr>
      <w:spacing w:before="80" w:after="80"/>
    </w:pPr>
  </w:style>
  <w:style w:type="character" w:customStyle="1" w:styleId="Heading1Char">
    <w:name w:val="Heading 1 Char"/>
    <w:basedOn w:val="DefaultParagraphFont"/>
    <w:link w:val="Heading1"/>
    <w:uiPriority w:val="9"/>
    <w:rsid w:val="009E363F"/>
    <w:rPr>
      <w:rFonts w:asciiTheme="majorHAnsi" w:hAnsiTheme="majorHAnsi"/>
      <w:noProof/>
      <w:color w:val="FFFFFF" w:themeColor="background1"/>
      <w:spacing w:val="60"/>
      <w:sz w:val="24"/>
      <w:szCs w:val="24"/>
    </w:rPr>
  </w:style>
  <w:style w:type="paragraph" w:styleId="NoSpacing">
    <w:name w:val="No Spacing"/>
    <w:uiPriority w:val="1"/>
    <w:qFormat/>
    <w:rsid w:val="009C660F"/>
    <w:rPr>
      <w:rFonts w:asciiTheme="majorHAnsi" w:hAnsiTheme="majorHAnsi"/>
      <w:noProof/>
      <w:lang w:val="fr-FR"/>
    </w:rPr>
  </w:style>
  <w:style w:type="character" w:styleId="Hyperlink">
    <w:name w:val="Hyperlink"/>
    <w:basedOn w:val="DefaultParagraphFont"/>
    <w:uiPriority w:val="99"/>
    <w:unhideWhenUsed/>
    <w:rsid w:val="00935D97"/>
    <w:rPr>
      <w:color w:val="0000FF" w:themeColor="hyperlink"/>
      <w:u w:val="single"/>
    </w:rPr>
  </w:style>
  <w:style w:type="paragraph" w:customStyle="1" w:styleId="BodyText1">
    <w:name w:val="Body Text1"/>
    <w:aliases w:val="b"/>
    <w:basedOn w:val="Normal"/>
    <w:rsid w:val="00E914B1"/>
    <w:pPr>
      <w:tabs>
        <w:tab w:val="left" w:pos="216"/>
      </w:tabs>
      <w:suppressAutoHyphens/>
      <w:spacing w:after="200" w:line="264" w:lineRule="exact"/>
      <w:jc w:val="both"/>
    </w:pPr>
    <w:rPr>
      <w:rFonts w:ascii="Arial" w:eastAsia="Times New Roman" w:hAnsi="Arial" w:cs="Times New Roman"/>
      <w:noProof w:val="0"/>
      <w:color w:val="000080"/>
      <w:sz w:val="18"/>
      <w:szCs w:val="20"/>
      <w:lang w:val="en-US"/>
    </w:rPr>
  </w:style>
  <w:style w:type="character" w:customStyle="1" w:styleId="Heading3Char">
    <w:name w:val="Heading 3 Char"/>
    <w:basedOn w:val="DefaultParagraphFont"/>
    <w:link w:val="Heading3"/>
    <w:uiPriority w:val="9"/>
    <w:rsid w:val="00D907B4"/>
    <w:rPr>
      <w:rFonts w:asciiTheme="majorHAnsi" w:eastAsiaTheme="majorEastAsia" w:hAnsiTheme="majorHAnsi" w:cstheme="majorBidi"/>
      <w:b/>
      <w:bCs/>
      <w:noProof/>
      <w:color w:val="4F81BD" w:themeColor="accent1"/>
      <w:lang w:val="fr-FR"/>
    </w:rPr>
  </w:style>
  <w:style w:type="paragraph" w:customStyle="1" w:styleId="projbodtxt">
    <w:name w:val="projbodtxt"/>
    <w:basedOn w:val="Normal"/>
    <w:rsid w:val="00D907B4"/>
    <w:pPr>
      <w:spacing w:after="120" w:line="280" w:lineRule="exact"/>
      <w:jc w:val="both"/>
    </w:pPr>
    <w:rPr>
      <w:rFonts w:ascii="Arial" w:eastAsia="Times New Roman" w:hAnsi="Arial" w:cs="Times New Roman"/>
      <w:noProof w:val="0"/>
      <w:sz w:val="20"/>
      <w:szCs w:val="20"/>
      <w:lang w:val="en-GB"/>
    </w:rPr>
  </w:style>
  <w:style w:type="character" w:customStyle="1" w:styleId="apple-style-span">
    <w:name w:val="apple-style-span"/>
    <w:basedOn w:val="DefaultParagraphFont"/>
    <w:rsid w:val="00FB1956"/>
  </w:style>
  <w:style w:type="character" w:customStyle="1" w:styleId="apple-converted-space">
    <w:name w:val="apple-converted-space"/>
    <w:basedOn w:val="DefaultParagraphFont"/>
    <w:rsid w:val="00FB1956"/>
  </w:style>
  <w:style w:type="paragraph" w:styleId="NormalWeb">
    <w:name w:val="Normal (Web)"/>
    <w:basedOn w:val="Normal"/>
    <w:uiPriority w:val="99"/>
    <w:semiHidden/>
    <w:unhideWhenUsed/>
    <w:rsid w:val="00FB1956"/>
    <w:pPr>
      <w:spacing w:before="100" w:beforeAutospacing="1" w:afterAutospacing="1"/>
    </w:pPr>
    <w:rPr>
      <w:rFonts w:ascii="Times New Roman" w:eastAsia="Times New Roman" w:hAnsi="Times New Roman" w:cs="Times New Roman"/>
      <w:noProof w:val="0"/>
      <w:sz w:val="24"/>
      <w:szCs w:val="24"/>
      <w:lang w:val="en-US"/>
    </w:rPr>
  </w:style>
  <w:style w:type="paragraph" w:customStyle="1" w:styleId="MyStyle1">
    <w:name w:val="MyStyle1"/>
    <w:link w:val="MyStyle1Char"/>
    <w:rsid w:val="00EC1615"/>
    <w:pPr>
      <w:jc w:val="both"/>
    </w:pPr>
    <w:rPr>
      <w:rFonts w:ascii="Times New Roman" w:eastAsia="Times New Roman" w:hAnsi="Times New Roman" w:cs="Times New Roman"/>
      <w:b/>
      <w:bCs/>
      <w:noProof/>
      <w:sz w:val="24"/>
      <w:szCs w:val="24"/>
    </w:rPr>
  </w:style>
  <w:style w:type="character" w:customStyle="1" w:styleId="MyStyle1Char">
    <w:name w:val="MyStyle1 Char"/>
    <w:basedOn w:val="DefaultParagraphFont"/>
    <w:link w:val="MyStyle1"/>
    <w:rsid w:val="00EC1615"/>
    <w:rPr>
      <w:rFonts w:ascii="Times New Roman" w:eastAsia="Times New Roman" w:hAnsi="Times New Roman" w:cs="Times New Roman"/>
      <w:b/>
      <w:bCs/>
      <w:noProof/>
      <w:sz w:val="24"/>
      <w:szCs w:val="24"/>
    </w:rPr>
  </w:style>
  <w:style w:type="character" w:customStyle="1" w:styleId="Heading2Char">
    <w:name w:val="Heading 2 Char"/>
    <w:basedOn w:val="DefaultParagraphFont"/>
    <w:link w:val="Heading2"/>
    <w:uiPriority w:val="9"/>
    <w:semiHidden/>
    <w:rsid w:val="00EF5DF7"/>
    <w:rPr>
      <w:rFonts w:asciiTheme="majorHAnsi" w:eastAsiaTheme="majorEastAsia" w:hAnsiTheme="majorHAnsi" w:cstheme="majorBidi"/>
      <w:b/>
      <w:bCs/>
      <w:noProof/>
      <w:color w:val="4F81BD" w:themeColor="accent1"/>
      <w:sz w:val="26"/>
      <w:szCs w:val="26"/>
      <w:lang w:val="fr-FR"/>
    </w:rPr>
  </w:style>
  <w:style w:type="character" w:customStyle="1" w:styleId="WW8Num1z1">
    <w:name w:val="WW8Num1z1"/>
    <w:rsid w:val="00BA2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6786">
      <w:bodyDiv w:val="1"/>
      <w:marLeft w:val="0"/>
      <w:marRight w:val="0"/>
      <w:marTop w:val="0"/>
      <w:marBottom w:val="0"/>
      <w:divBdr>
        <w:top w:val="none" w:sz="0" w:space="0" w:color="auto"/>
        <w:left w:val="none" w:sz="0" w:space="0" w:color="auto"/>
        <w:bottom w:val="none" w:sz="0" w:space="0" w:color="auto"/>
        <w:right w:val="none" w:sz="0" w:space="0" w:color="auto"/>
      </w:divBdr>
    </w:div>
    <w:div w:id="475418787">
      <w:bodyDiv w:val="1"/>
      <w:marLeft w:val="0"/>
      <w:marRight w:val="0"/>
      <w:marTop w:val="0"/>
      <w:marBottom w:val="0"/>
      <w:divBdr>
        <w:top w:val="none" w:sz="0" w:space="0" w:color="auto"/>
        <w:left w:val="none" w:sz="0" w:space="0" w:color="auto"/>
        <w:bottom w:val="none" w:sz="0" w:space="0" w:color="auto"/>
        <w:right w:val="none" w:sz="0" w:space="0" w:color="auto"/>
      </w:divBdr>
    </w:div>
    <w:div w:id="568929877">
      <w:bodyDiv w:val="1"/>
      <w:marLeft w:val="0"/>
      <w:marRight w:val="0"/>
      <w:marTop w:val="0"/>
      <w:marBottom w:val="0"/>
      <w:divBdr>
        <w:top w:val="none" w:sz="0" w:space="0" w:color="auto"/>
        <w:left w:val="none" w:sz="0" w:space="0" w:color="auto"/>
        <w:bottom w:val="none" w:sz="0" w:space="0" w:color="auto"/>
        <w:right w:val="none" w:sz="0" w:space="0" w:color="auto"/>
      </w:divBdr>
    </w:div>
    <w:div w:id="837160143">
      <w:bodyDiv w:val="1"/>
      <w:marLeft w:val="0"/>
      <w:marRight w:val="0"/>
      <w:marTop w:val="0"/>
      <w:marBottom w:val="0"/>
      <w:divBdr>
        <w:top w:val="none" w:sz="0" w:space="0" w:color="auto"/>
        <w:left w:val="none" w:sz="0" w:space="0" w:color="auto"/>
        <w:bottom w:val="none" w:sz="0" w:space="0" w:color="auto"/>
        <w:right w:val="none" w:sz="0" w:space="0" w:color="auto"/>
      </w:divBdr>
    </w:div>
    <w:div w:id="130708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vind.pr88@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rvind.pr88@gmail.com"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79C07-31EA-412D-BFA0-2272C6527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5</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dc:subject>
  <dc:creator>Arvind</dc:creator>
  <cp:keywords>Resume, CV</cp:keywords>
  <cp:lastModifiedBy>arvind kumar</cp:lastModifiedBy>
  <cp:revision>5</cp:revision>
  <cp:lastPrinted>2015-04-21T21:35:00Z</cp:lastPrinted>
  <dcterms:created xsi:type="dcterms:W3CDTF">2019-07-08T12:38:00Z</dcterms:created>
  <dcterms:modified xsi:type="dcterms:W3CDTF">2020-01-15T01:20:00Z</dcterms:modified>
  <cp:category>Job Profile</cp:category>
</cp:coreProperties>
</file>